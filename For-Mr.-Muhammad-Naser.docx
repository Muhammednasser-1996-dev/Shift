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Header layout table"/>
      </w:tblPr>
      <w:tblGrid>
        <w:gridCol w:w="10800"/>
      </w:tblGrid>
      <w:tr w:rsidR="00A66B18" w:rsidRPr="0041428F" w14:paraId="6FD2389F" w14:textId="77777777" w:rsidTr="00A6783B">
        <w:trPr>
          <w:trHeight w:val="270"/>
          <w:jc w:val="center"/>
        </w:trPr>
        <w:tc>
          <w:tcPr>
            <w:tcW w:w="10800" w:type="dxa"/>
          </w:tcPr>
          <w:p w14:paraId="7991AA4E" w14:textId="77777777" w:rsidR="00CC2BE0" w:rsidRDefault="00CC2BE0" w:rsidP="00CC2BE0">
            <w:pPr>
              <w:pStyle w:val="Header"/>
            </w:pPr>
          </w:p>
          <w:p w14:paraId="643F69FF" w14:textId="77777777" w:rsidR="00A66B18" w:rsidRPr="0041428F" w:rsidRDefault="00A66B18" w:rsidP="00CC2BE0">
            <w:pPr>
              <w:pStyle w:val="ContactInfo"/>
              <w:ind w:left="0"/>
              <w:rPr>
                <w:color w:val="000000" w:themeColor="text1"/>
              </w:rPr>
            </w:pPr>
          </w:p>
        </w:tc>
      </w:tr>
      <w:tr w:rsidR="00615018" w:rsidRPr="0041428F" w14:paraId="32EEFB12" w14:textId="77777777" w:rsidTr="006F0EEF">
        <w:trPr>
          <w:trHeight w:val="2565"/>
          <w:jc w:val="center"/>
        </w:trPr>
        <w:tc>
          <w:tcPr>
            <w:tcW w:w="10800" w:type="dxa"/>
            <w:vAlign w:val="bottom"/>
          </w:tcPr>
          <w:p w14:paraId="6ED3158F" w14:textId="218D6DB2" w:rsidR="003E24DF" w:rsidRPr="00CC2BE0" w:rsidRDefault="00CC2BE0" w:rsidP="00CC2BE0">
            <w:pPr>
              <w:pStyle w:val="ContactInfo"/>
              <w:ind w:left="0"/>
            </w:pPr>
            <w:r>
              <w:rPr>
                <w:noProof/>
                <w:color w:val="000000" w:themeColor="text1"/>
              </w:rPr>
              <w:drawing>
                <wp:anchor distT="0" distB="0" distL="114300" distR="114300" simplePos="0" relativeHeight="251658240" behindDoc="0" locked="0" layoutInCell="1" allowOverlap="1" wp14:anchorId="2D6AB6D0" wp14:editId="71F413E3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-2009140</wp:posOffset>
                  </wp:positionV>
                  <wp:extent cx="2166620" cy="1762125"/>
                  <wp:effectExtent l="0" t="0" r="5080" b="9525"/>
                  <wp:wrapNone/>
                  <wp:docPr id="43" name="Picture 43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rimary Logo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662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CBD4D6F" w14:textId="0D541C7C" w:rsidR="0005327A" w:rsidRDefault="00CC2BE0" w:rsidP="006F0EEF">
      <w:pPr>
        <w:ind w:left="-180" w:right="-180"/>
        <w:jc w:val="center"/>
        <w:rPr>
          <w:rFonts w:ascii="Bell MT" w:hAnsi="Bell MT"/>
          <w:sz w:val="72"/>
          <w:szCs w:val="52"/>
          <w14:shadow w14:blurRad="0" w14:dist="0" w14:dir="16200000" w14:sx="0" w14:sy="0" w14:kx="0" w14:ky="0" w14:algn="ctr">
            <w14:schemeClr w14:val="tx1"/>
          </w14:shadow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  <w14:textFill>
            <w14:gradFill>
              <w14:gsLst>
                <w14:gs w14:pos="0">
                  <w14:schemeClr w14:val="accent5">
                    <w14:lumMod w14:val="40000"/>
                    <w14:lumOff w14:val="60000"/>
                  </w14:schemeClr>
                </w14:gs>
                <w14:gs w14:pos="46000">
                  <w14:schemeClr w14:val="accent5">
                    <w14:lumMod w14:val="95000"/>
                    <w14:lumOff w14:val="5000"/>
                  </w14:schemeClr>
                </w14:gs>
                <w14:gs w14:pos="100000">
                  <w14:schemeClr w14:val="accent5">
                    <w14:lumMod w14:val="60000"/>
                  </w14:schemeClr>
                </w14:gs>
              </w14:gsLst>
              <w14:path w14:path="circle">
                <w14:fillToRect w14:l="100000" w14:t="100000" w14:r="0" w14:b="0"/>
              </w14:path>
            </w14:gradFill>
          </w14:textFill>
          <w14:props3d w14:extrusionH="0" w14:contourW="0" w14:prstMaterial="warmMatte">
            <w14:bevelT w14:w="0" w14:h="63500" w14:prst="circle"/>
            <w14:bevelB w14:w="38100" w14:h="0" w14:prst="circle"/>
          </w14:props3d>
        </w:rPr>
      </w:pPr>
      <w:r w:rsidRPr="0041428F"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3BABF2DC" wp14:editId="2A62D457">
                <wp:simplePos x="0" y="0"/>
                <wp:positionH relativeFrom="page">
                  <wp:posOffset>-333375</wp:posOffset>
                </wp:positionH>
                <wp:positionV relativeFrom="paragraph">
                  <wp:posOffset>-2746375</wp:posOffset>
                </wp:positionV>
                <wp:extent cx="8730865" cy="2619375"/>
                <wp:effectExtent l="0" t="0" r="0" b="0"/>
                <wp:wrapNone/>
                <wp:docPr id="19" name="Graphic 17" descr="Curved accent shapes that collectively build the header design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30865" cy="2619375"/>
                          <a:chOff x="-2380" y="-25289"/>
                          <a:chExt cx="6356594" cy="1924050"/>
                        </a:xfrm>
                      </wpg:grpSpPr>
                      <wps:wsp>
                        <wps:cNvPr id="20" name="Freeform: Shape 20"/>
                        <wps:cNvSpPr/>
                        <wps:spPr>
                          <a:xfrm>
                            <a:off x="2121695" y="19522"/>
                            <a:ext cx="3876675" cy="1762125"/>
                          </a:xfrm>
                          <a:custGeom>
                            <a:avLst/>
                            <a:gdLst>
                              <a:gd name="connsiteX0" fmla="*/ 3869531 w 3876675"/>
                              <a:gd name="connsiteY0" fmla="*/ 1359694 h 1762125"/>
                              <a:gd name="connsiteX1" fmla="*/ 2359819 w 3876675"/>
                              <a:gd name="connsiteY1" fmla="*/ 1744504 h 1762125"/>
                              <a:gd name="connsiteX2" fmla="*/ 7144 w 3876675"/>
                              <a:gd name="connsiteY2" fmla="*/ 1287304 h 1762125"/>
                              <a:gd name="connsiteX3" fmla="*/ 7144 w 3876675"/>
                              <a:gd name="connsiteY3" fmla="*/ 7144 h 1762125"/>
                              <a:gd name="connsiteX4" fmla="*/ 3869531 w 3876675"/>
                              <a:gd name="connsiteY4" fmla="*/ 7144 h 1762125"/>
                              <a:gd name="connsiteX5" fmla="*/ 3869531 w 3876675"/>
                              <a:gd name="connsiteY5" fmla="*/ 1359694 h 17621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876675" h="1762125">
                                <a:moveTo>
                                  <a:pt x="3869531" y="1359694"/>
                                </a:moveTo>
                                <a:cubicBezTo>
                                  <a:pt x="3869531" y="1359694"/>
                                  <a:pt x="3379946" y="1834039"/>
                                  <a:pt x="2359819" y="1744504"/>
                                </a:cubicBezTo>
                                <a:cubicBezTo>
                                  <a:pt x="1339691" y="1654969"/>
                                  <a:pt x="936784" y="1180624"/>
                                  <a:pt x="7144" y="1287304"/>
                                </a:cubicBezTo>
                                <a:lnTo>
                                  <a:pt x="7144" y="7144"/>
                                </a:lnTo>
                                <a:lnTo>
                                  <a:pt x="3869531" y="7144"/>
                                </a:lnTo>
                                <a:lnTo>
                                  <a:pt x="3869531" y="1359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1D5213F2" w14:textId="77777777" w:rsidR="00A13D0F" w:rsidRDefault="00A13D0F" w:rsidP="00A13D0F">
                              <w:pPr>
                                <w:ind w:left="0"/>
                                <w:jc w:val="center"/>
                              </w:pPr>
                            </w:p>
                            <w:p w14:paraId="70D3DEB0" w14:textId="77777777" w:rsidR="00A13D0F" w:rsidRDefault="00A13D0F" w:rsidP="00A13D0F">
                              <w:pPr>
                                <w:ind w:left="0"/>
                                <w:jc w:val="center"/>
                              </w:pPr>
                            </w:p>
                            <w:p w14:paraId="0B12F37C" w14:textId="77777777" w:rsidR="00A13D0F" w:rsidRDefault="00A13D0F" w:rsidP="00A13D0F">
                              <w:pPr>
                                <w:ind w:left="0"/>
                                <w:jc w:val="center"/>
                              </w:pPr>
                            </w:p>
                            <w:p w14:paraId="7113A519" w14:textId="77777777" w:rsidR="00A13D0F" w:rsidRDefault="00A13D0F" w:rsidP="00A13D0F">
                              <w:pPr>
                                <w:ind w:left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Freeform: Shape 22"/>
                        <wps:cNvSpPr/>
                        <wps:spPr>
                          <a:xfrm>
                            <a:off x="-2380" y="-25289"/>
                            <a:ext cx="6000750" cy="1924050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1699736 h 1924050"/>
                              <a:gd name="connsiteX1" fmla="*/ 2934176 w 6000750"/>
                              <a:gd name="connsiteY1" fmla="*/ 1484471 h 1924050"/>
                              <a:gd name="connsiteX2" fmla="*/ 5998369 w 6000750"/>
                              <a:gd name="connsiteY2" fmla="*/ 893921 h 1924050"/>
                              <a:gd name="connsiteX3" fmla="*/ 5998369 w 6000750"/>
                              <a:gd name="connsiteY3" fmla="*/ 7144 h 1924050"/>
                              <a:gd name="connsiteX4" fmla="*/ 7144 w 6000750"/>
                              <a:gd name="connsiteY4" fmla="*/ 7144 h 1924050"/>
                              <a:gd name="connsiteX5" fmla="*/ 7144 w 6000750"/>
                              <a:gd name="connsiteY5" fmla="*/ 1699736 h 1924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1924050">
                                <a:moveTo>
                                  <a:pt x="7144" y="1699736"/>
                                </a:moveTo>
                                <a:cubicBezTo>
                                  <a:pt x="7144" y="1699736"/>
                                  <a:pt x="1410176" y="2317909"/>
                                  <a:pt x="2934176" y="1484471"/>
                                </a:cubicBezTo>
                                <a:cubicBezTo>
                                  <a:pt x="4459129" y="651986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lnTo>
                                  <a:pt x="7144" y="1699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Freeform: Shape 24"/>
                        <wps:cNvSpPr/>
                        <wps:spPr>
                          <a:xfrm>
                            <a:off x="3176111" y="924401"/>
                            <a:ext cx="2819400" cy="828675"/>
                          </a:xfrm>
                          <a:custGeom>
                            <a:avLst/>
                            <a:gdLst>
                              <a:gd name="connsiteX0" fmla="*/ 7144 w 2819400"/>
                              <a:gd name="connsiteY0" fmla="*/ 481489 h 828675"/>
                              <a:gd name="connsiteX1" fmla="*/ 1305401 w 2819400"/>
                              <a:gd name="connsiteY1" fmla="*/ 812959 h 828675"/>
                              <a:gd name="connsiteX2" fmla="*/ 2815114 w 2819400"/>
                              <a:gd name="connsiteY2" fmla="*/ 428149 h 828675"/>
                              <a:gd name="connsiteX3" fmla="*/ 2815114 w 2819400"/>
                              <a:gd name="connsiteY3" fmla="*/ 7144 h 828675"/>
                              <a:gd name="connsiteX4" fmla="*/ 7144 w 2819400"/>
                              <a:gd name="connsiteY4" fmla="*/ 481489 h 828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19400" h="828675">
                                <a:moveTo>
                                  <a:pt x="7144" y="481489"/>
                                </a:moveTo>
                                <a:cubicBezTo>
                                  <a:pt x="380524" y="602456"/>
                                  <a:pt x="751999" y="764381"/>
                                  <a:pt x="1305401" y="812959"/>
                                </a:cubicBezTo>
                                <a:cubicBezTo>
                                  <a:pt x="2325529" y="902494"/>
                                  <a:pt x="2815114" y="428149"/>
                                  <a:pt x="2815114" y="428149"/>
                                </a:cubicBezTo>
                                <a:lnTo>
                                  <a:pt x="2815114" y="7144"/>
                                </a:lnTo>
                                <a:cubicBezTo>
                                  <a:pt x="2332196" y="236696"/>
                                  <a:pt x="1376839" y="568166"/>
                                  <a:pt x="7144" y="481489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2"/>
                              </a:gs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</a:gsLst>
                            <a:lin ang="0" scaled="1"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Freeform: Shape 23"/>
                        <wps:cNvSpPr/>
                        <wps:spPr>
                          <a:xfrm>
                            <a:off x="353464" y="19522"/>
                            <a:ext cx="6000750" cy="904875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7144 h 904875"/>
                              <a:gd name="connsiteX1" fmla="*/ 7144 w 6000750"/>
                              <a:gd name="connsiteY1" fmla="*/ 613886 h 904875"/>
                              <a:gd name="connsiteX2" fmla="*/ 3546634 w 6000750"/>
                              <a:gd name="connsiteY2" fmla="*/ 574834 h 904875"/>
                              <a:gd name="connsiteX3" fmla="*/ 5998369 w 6000750"/>
                              <a:gd name="connsiteY3" fmla="*/ 893921 h 904875"/>
                              <a:gd name="connsiteX4" fmla="*/ 5998369 w 6000750"/>
                              <a:gd name="connsiteY4" fmla="*/ 7144 h 904875"/>
                              <a:gd name="connsiteX5" fmla="*/ 7144 w 6000750"/>
                              <a:gd name="connsiteY5" fmla="*/ 7144 h 9048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904875">
                                <a:moveTo>
                                  <a:pt x="7144" y="7144"/>
                                </a:moveTo>
                                <a:lnTo>
                                  <a:pt x="7144" y="613886"/>
                                </a:lnTo>
                                <a:cubicBezTo>
                                  <a:pt x="647224" y="1034891"/>
                                  <a:pt x="2136934" y="964406"/>
                                  <a:pt x="3546634" y="574834"/>
                                </a:cubicBezTo>
                                <a:cubicBezTo>
                                  <a:pt x="4882039" y="205264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/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0" scaled="1"/>
                            <a:tileRect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51574BBF" w14:textId="77777777" w:rsidR="00A13D0F" w:rsidRPr="00522222" w:rsidRDefault="00A13D0F" w:rsidP="00A966ED">
                              <w:pPr>
                                <w:pStyle w:val="Header"/>
                                <w:ind w:right="1530"/>
                                <w:rPr>
                                  <w:color w:val="FFFFFF" w:themeColor="background1"/>
                                  <w14:textOutline w14:w="9525" w14:cap="rnd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2">
                                            <w14:lumMod w14:val="67000"/>
                                          </w14:schemeClr>
                                        </w14:gs>
                                        <w14:gs w14:pos="48000">
                                          <w14:schemeClr w14:val="accent2">
                                            <w14:lumMod w14:val="97000"/>
                                            <w14:lumOff w14:val="3000"/>
                                          </w14:schemeClr>
                                        </w14:gs>
                                        <w14:gs w14:pos="100000">
                                          <w14:schemeClr w14:val="accent2">
                                            <w14:lumMod w14:val="60000"/>
                                            <w14:lumOff w14:val="40000"/>
                                          </w14:schemeClr>
                                        </w14:gs>
                                      </w14:gsLst>
                                      <w14:lin w14:ang="16200000" w14:scaled="0"/>
                                    </w14:gradFill>
                                  </w14:textFill>
                                </w:rPr>
                              </w:pPr>
                              <w:r w:rsidRPr="006F0EEF">
                                <w:rPr>
                                  <w:rFonts w:ascii="Bell MT" w:hAnsi="Bell MT"/>
                                  <w:color w:val="FFFFFF" w:themeColor="background1"/>
                                  <w14:textOutline w14:w="9525" w14:cap="rnd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8000">
                                          <w14:schemeClr w14:val="bg1"/>
                                        </w14:gs>
                                        <w14:gs w14:pos="100000">
                                          <w14:schemeClr w14:val="bg1">
                                            <w14:alpha w14:val="9000"/>
                                          </w14:schemeClr>
                                        </w14:gs>
                                      </w14:gsLst>
                                      <w14:lin w14:ang="16200000" w14:scaled="0"/>
                                    </w14:gradFill>
                                  </w14:textFill>
                                </w:rPr>
                                <w:t>Marketing Director</w:t>
                              </w:r>
                              <w:r w:rsidRPr="006F0EEF">
                                <w:rPr>
                                  <w:color w:val="FFFFFF" w:themeColor="background1"/>
                                  <w14:textOutline w14:w="9525" w14:cap="rnd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48000">
                                          <w14:schemeClr w14:val="bg1"/>
                                        </w14:gs>
                                        <w14:gs w14:pos="100000">
                                          <w14:schemeClr w14:val="bg1">
                                            <w14:alpha w14:val="9000"/>
                                          </w14:schemeClr>
                                        </w14:gs>
                                      </w14:gsLst>
                                      <w14:lin w14:ang="16200000" w14:scaled="0"/>
                                    </w14:gradFill>
                                  </w14:textFill>
                                </w:rPr>
                                <w:t xml:space="preserve"> </w:t>
                              </w:r>
                              <w:r w:rsidRPr="00522222">
                                <w:rPr>
                                  <w:color w:val="FFFFFF" w:themeColor="background1"/>
                                  <w14:textOutline w14:w="9525" w14:cap="rnd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2">
                                            <w14:lumMod w14:val="67000"/>
                                          </w14:schemeClr>
                                        </w14:gs>
                                        <w14:gs w14:pos="48000">
                                          <w14:schemeClr w14:val="accent2">
                                            <w14:lumMod w14:val="97000"/>
                                            <w14:lumOff w14:val="3000"/>
                                          </w14:schemeClr>
                                        </w14:gs>
                                        <w14:gs w14:pos="100000">
                                          <w14:schemeClr w14:val="accent2">
                                            <w14:lumMod w14:val="60000"/>
                                            <w14:lumOff w14:val="40000"/>
                                          </w14:schemeClr>
                                        </w14:gs>
                                      </w14:gsLst>
                                      <w14:lin w14:ang="16200000" w14:scaled="0"/>
                                    </w14:gradFill>
                                  </w14:textFill>
                                </w:rPr>
                                <w:t xml:space="preserve">| </w:t>
                              </w:r>
                              <w:r w:rsidRPr="006F0EEF">
                                <w:rPr>
                                  <w:rFonts w:ascii="Bell MT" w:hAnsi="Bell MT" w:cs="Angsana New"/>
                                  <w:color w:val="FFFFFF" w:themeColor="background1"/>
                                  <w:sz w:val="44"/>
                                  <w:szCs w:val="44"/>
                                  <w14:textOutline w14:w="9525" w14:cap="rnd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42459">
                                          <w14:srgbClr w14:val="FFFFFF"/>
                                        </w14:gs>
                                        <w14:gs w14:pos="30084">
                                          <w14:srgbClr w14:val="FFFFFF"/>
                                        </w14:gs>
                                        <w14:gs w14:pos="86719">
                                          <w14:schemeClr w14:val="bg1">
                                            <w14:alpha w14:val="29000"/>
                                          </w14:schemeClr>
                                        </w14:gs>
                                        <w14:gs w14:pos="78772">
                                          <w14:schemeClr w14:val="bg1"/>
                                        </w14:gs>
                                        <w14:gs w14:pos="50448">
                                          <w14:schemeClr w14:val="bg1"/>
                                        </w14:gs>
                                        <w14:gs w14:pos="10626">
                                          <w14:schemeClr w14:val="bg1"/>
                                        </w14:gs>
                                        <w14:gs w14:pos="0">
                                          <w14:schemeClr w14:val="bg1"/>
                                        </w14:gs>
                                        <w14:gs w14:pos="23000">
                                          <w14:schemeClr w14:val="bg1"/>
                                        </w14:gs>
                                        <w14:gs w14:pos="69000">
                                          <w14:schemeClr w14:val="bg1"/>
                                        </w14:gs>
                                        <w14:gs w14:pos="97000">
                                          <w14:schemeClr w14:val="bg1"/>
                                        </w14:gs>
                                      </w14:gsLst>
                                      <w14:path w14:path="circle">
                                        <w14:fillToRect w14:l="50000" w14:t="50000" w14:r="50000" w14:b="50000"/>
                                      </w14:path>
                                    </w14:gradFill>
                                  </w14:textFill>
                                </w:rPr>
                                <w:t>Muhammad</w:t>
                              </w:r>
                              <w:r w:rsidRPr="00522222">
                                <w:rPr>
                                  <w:rFonts w:ascii="Bell MT" w:hAnsi="Bell MT" w:cs="Angsana New"/>
                                  <w:color w:val="FFFFFF" w:themeColor="background1"/>
                                  <w:sz w:val="44"/>
                                  <w:szCs w:val="44"/>
                                  <w14:textOutline w14:w="9525" w14:cap="rnd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2">
                                            <w14:lumMod w14:val="67000"/>
                                          </w14:schemeClr>
                                        </w14:gs>
                                        <w14:gs w14:pos="48000">
                                          <w14:schemeClr w14:val="accent2">
                                            <w14:lumMod w14:val="97000"/>
                                            <w14:lumOff w14:val="3000"/>
                                          </w14:schemeClr>
                                        </w14:gs>
                                        <w14:gs w14:pos="100000">
                                          <w14:schemeClr w14:val="accent2">
                                            <w14:lumMod w14:val="60000"/>
                                            <w14:lumOff w14:val="40000"/>
                                          </w14:schemeClr>
                                        </w14:gs>
                                      </w14:gsLst>
                                      <w14:lin w14:ang="16200000" w14:scaled="0"/>
                                    </w14:gradFill>
                                  </w14:textFill>
                                </w:rPr>
                                <w:t xml:space="preserve"> </w:t>
                              </w:r>
                              <w:r w:rsidRPr="006F0EEF">
                                <w:rPr>
                                  <w:rFonts w:ascii="Bell MT" w:hAnsi="Bell MT" w:cs="Angsana New"/>
                                  <w:color w:val="FFFFFF" w:themeColor="background1"/>
                                  <w:sz w:val="44"/>
                                  <w:szCs w:val="44"/>
                                  <w14:textOutline w14:w="9525" w14:cap="rnd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bg1"/>
                                        </w14:gs>
                                        <w14:gs w14:pos="48000">
                                          <w14:schemeClr w14:val="bg1"/>
                                        </w14:gs>
                                        <w14:gs w14:pos="100000">
                                          <w14:schemeClr w14:val="bg1">
                                            <w14:alpha w14:val="27000"/>
                                          </w14:schemeClr>
                                        </w14:gs>
                                      </w14:gsLst>
                                      <w14:lin w14:ang="16200000" w14:scaled="0"/>
                                    </w14:gradFill>
                                  </w14:textFill>
                                </w:rPr>
                                <w:t>Amer</w:t>
                              </w:r>
                            </w:p>
                            <w:p w14:paraId="1D01B35C" w14:textId="77777777" w:rsidR="00CC2BE0" w:rsidRDefault="00CC2BE0" w:rsidP="00CC2BE0">
                              <w:pPr>
                                <w:ind w:left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ABF2DC" id="Graphic 17" o:spid="_x0000_s1026" alt="Curved accent shapes that collectively build the header design" style="position:absolute;left:0;text-align:left;margin-left:-26.25pt;margin-top:-216.25pt;width:687.45pt;height:206.25pt;z-index:-251656192;mso-position-horizontal-relative:page;mso-width-relative:margin;mso-height-relative:margin" coordorigin="-23,-252" coordsize="6356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">
                <v:shape id="Freeform: Shape 20" o:spid="_x0000_s1027" style="position:absolute;left:21216;top:195;width:38767;height:17621;visibility:visible;mso-wrap-style:square;v-text-anchor:middle" coordsize="3876675,17621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" adj="-11796480,,5400" path="m3869531,1359694v,,-489585,474345,-1509712,384810c1339691,1654969,936784,1180624,7144,1287304l7144,7144r3862387,l3869531,1359694xe" fillcolor="red [3205]" stroked="f">
                  <v:stroke joinstyle="miter"/>
                  <v:formulas/>
                  <v:path arrowok="t" o:connecttype="custom" o:connectlocs="3869531,1359694;2359819,1744504;7144,1287304;7144,7144;3869531,7144;3869531,1359694" o:connectangles="0,0,0,0,0,0" textboxrect="0,0,3876675,1762125"/>
                  <v:textbox>
                    <w:txbxContent>
                      <w:p w14:paraId="1D5213F2" w14:textId="77777777" w:rsidR="00A13D0F" w:rsidRDefault="00A13D0F" w:rsidP="00A13D0F">
                        <w:pPr>
                          <w:ind w:left="0"/>
                          <w:jc w:val="center"/>
                        </w:pPr>
                      </w:p>
                      <w:p w14:paraId="70D3DEB0" w14:textId="77777777" w:rsidR="00A13D0F" w:rsidRDefault="00A13D0F" w:rsidP="00A13D0F">
                        <w:pPr>
                          <w:ind w:left="0"/>
                          <w:jc w:val="center"/>
                        </w:pPr>
                      </w:p>
                      <w:p w14:paraId="0B12F37C" w14:textId="77777777" w:rsidR="00A13D0F" w:rsidRDefault="00A13D0F" w:rsidP="00A13D0F">
                        <w:pPr>
                          <w:ind w:left="0"/>
                          <w:jc w:val="center"/>
                        </w:pPr>
                      </w:p>
                      <w:p w14:paraId="7113A519" w14:textId="77777777" w:rsidR="00A13D0F" w:rsidRDefault="00A13D0F" w:rsidP="00A13D0F">
                        <w:pPr>
                          <w:ind w:left="0"/>
                          <w:jc w:val="center"/>
                        </w:pPr>
                      </w:p>
                    </w:txbxContent>
                  </v:textbox>
                </v:shape>
                <v:shape id="Freeform: Shape 22" o:spid="_x0000_s1028" style="position:absolute;left:-23;top:-252;width:60006;height:19239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" path="m7144,1699736v,,1403032,618173,2927032,-215265c4459129,651986,5998369,893921,5998369,893921r,-886777l7144,7144r,1692592xe" fillcolor="black [3204]" stroked="f">
                  <v:stroke joinstyle="miter"/>
                  <v:path arrowok="t" o:connecttype="custom" o:connectlocs="7144,1699736;2934176,1484471;5998369,893921;5998369,7144;7144,7144;7144,1699736" o:connectangles="0,0,0,0,0,0"/>
                </v:shape>
                <v:shape id="Freeform: Shape 24" o:spid="_x0000_s1029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" path="m7144,481489c380524,602456,751999,764381,1305401,812959,2325529,902494,2815114,428149,2815114,428149r,-421005c2332196,236696,1376839,568166,7144,481489xe" fillcolor="red [3205]" stroked="f">
                  <v:fill color2="#bf0000 [2405]" angle="90" focus="100%" type="gradient"/>
                  <v:stroke joinstyle="miter"/>
                  <v:path arrowok="t" o:connecttype="custom" o:connectlocs="7144,481489;1305401,812959;2815114,428149;2815114,7144;7144,481489" o:connectangles="0,0,0,0,0"/>
                </v:shape>
                <v:shape id="Freeform: Shape 23" o:spid="_x0000_s1030" style="position:absolute;left:3534;top:195;width:60008;height:9048;visibility:visible;mso-wrap-style:square;v-text-anchor:middle" coordsize="6000750,9048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" adj="-11796480,,5400" path="m7144,7144r,606742c647224,1034891,2136934,964406,3546634,574834,4882039,205264,5998369,893921,5998369,893921r,-886777l7144,7144xe" fillcolor="black [3204]" stroked="f">
                  <v:fill color2="#666 [1940]" rotate="t" angle="90" focus="100%" type="gradient"/>
                  <v:stroke joinstyle="miter"/>
                  <v:formulas/>
                  <v:path arrowok="t" o:connecttype="custom" o:connectlocs="7144,7144;7144,613886;3546634,574834;5998369,893921;5998369,7144;7144,7144" o:connectangles="0,0,0,0,0,0" textboxrect="0,0,6000750,904875"/>
                  <v:textbox>
                    <w:txbxContent>
                      <w:p w14:paraId="51574BBF" w14:textId="77777777" w:rsidR="00A13D0F" w:rsidRPr="00522222" w:rsidRDefault="00A13D0F" w:rsidP="00A966ED">
                        <w:pPr>
                          <w:pStyle w:val="Header"/>
                          <w:ind w:right="1530"/>
                          <w:rPr>
                            <w:color w:val="FFFFFF" w:themeColor="background1"/>
                            <w14:textOutline w14:w="9525" w14:cap="rnd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2">
                                      <w14:lumMod w14:val="67000"/>
                                    </w14:schemeClr>
                                  </w14:gs>
                                  <w14:gs w14:pos="48000">
                                    <w14:schemeClr w14:val="accent2">
                                      <w14:lumMod w14:val="97000"/>
                                      <w14:lumOff w14:val="3000"/>
                                    </w14:schemeClr>
                                  </w14:gs>
                                  <w14:gs w14:pos="100000">
                                    <w14:schemeClr w14:val="accent2">
                                      <w14:lumMod w14:val="60000"/>
                                      <w14:lumOff w14:val="40000"/>
                                    </w14:schemeClr>
                                  </w14:gs>
                                </w14:gsLst>
                                <w14:lin w14:ang="16200000" w14:scaled="0"/>
                              </w14:gradFill>
                            </w14:textFill>
                          </w:rPr>
                        </w:pPr>
                        <w:r w:rsidRPr="006F0EEF">
                          <w:rPr>
                            <w:rFonts w:ascii="Bell MT" w:hAnsi="Bell MT"/>
                            <w:color w:val="FFFFFF" w:themeColor="background1"/>
                            <w14:textOutline w14:w="9525" w14:cap="rnd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8000">
                                    <w14:schemeClr w14:val="bg1"/>
                                  </w14:gs>
                                  <w14:gs w14:pos="100000">
                                    <w14:schemeClr w14:val="bg1">
                                      <w14:alpha w14:val="9000"/>
                                    </w14:schemeClr>
                                  </w14:gs>
                                </w14:gsLst>
                                <w14:lin w14:ang="16200000" w14:scaled="0"/>
                              </w14:gradFill>
                            </w14:textFill>
                          </w:rPr>
                          <w:t>Marketing Director</w:t>
                        </w:r>
                        <w:r w:rsidRPr="006F0EEF">
                          <w:rPr>
                            <w:color w:val="FFFFFF" w:themeColor="background1"/>
                            <w14:textOutline w14:w="9525" w14:cap="rnd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48000">
                                    <w14:schemeClr w14:val="bg1"/>
                                  </w14:gs>
                                  <w14:gs w14:pos="100000">
                                    <w14:schemeClr w14:val="bg1">
                                      <w14:alpha w14:val="9000"/>
                                    </w14:schemeClr>
                                  </w14:gs>
                                </w14:gsLst>
                                <w14:lin w14:ang="16200000" w14:scaled="0"/>
                              </w14:gradFill>
                            </w14:textFill>
                          </w:rPr>
                          <w:t xml:space="preserve"> </w:t>
                        </w:r>
                        <w:r w:rsidRPr="00522222">
                          <w:rPr>
                            <w:color w:val="FFFFFF" w:themeColor="background1"/>
                            <w14:textOutline w14:w="9525" w14:cap="rnd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2">
                                      <w14:lumMod w14:val="67000"/>
                                    </w14:schemeClr>
                                  </w14:gs>
                                  <w14:gs w14:pos="48000">
                                    <w14:schemeClr w14:val="accent2">
                                      <w14:lumMod w14:val="97000"/>
                                      <w14:lumOff w14:val="3000"/>
                                    </w14:schemeClr>
                                  </w14:gs>
                                  <w14:gs w14:pos="100000">
                                    <w14:schemeClr w14:val="accent2">
                                      <w14:lumMod w14:val="60000"/>
                                      <w14:lumOff w14:val="40000"/>
                                    </w14:schemeClr>
                                  </w14:gs>
                                </w14:gsLst>
                                <w14:lin w14:ang="16200000" w14:scaled="0"/>
                              </w14:gradFill>
                            </w14:textFill>
                          </w:rPr>
                          <w:t xml:space="preserve">| </w:t>
                        </w:r>
                        <w:r w:rsidRPr="006F0EEF">
                          <w:rPr>
                            <w:rFonts w:ascii="Bell MT" w:hAnsi="Bell MT" w:cs="Angsana New"/>
                            <w:color w:val="FFFFFF" w:themeColor="background1"/>
                            <w:sz w:val="44"/>
                            <w:szCs w:val="44"/>
                            <w14:textOutline w14:w="9525" w14:cap="rnd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42459">
                                    <w14:srgbClr w14:val="FFFFFF"/>
                                  </w14:gs>
                                  <w14:gs w14:pos="30084">
                                    <w14:srgbClr w14:val="FFFFFF"/>
                                  </w14:gs>
                                  <w14:gs w14:pos="86719">
                                    <w14:schemeClr w14:val="bg1">
                                      <w14:alpha w14:val="29000"/>
                                    </w14:schemeClr>
                                  </w14:gs>
                                  <w14:gs w14:pos="78772">
                                    <w14:schemeClr w14:val="bg1"/>
                                  </w14:gs>
                                  <w14:gs w14:pos="50448">
                                    <w14:schemeClr w14:val="bg1"/>
                                  </w14:gs>
                                  <w14:gs w14:pos="10626">
                                    <w14:schemeClr w14:val="bg1"/>
                                  </w14:gs>
                                  <w14:gs w14:pos="0">
                                    <w14:schemeClr w14:val="bg1"/>
                                  </w14:gs>
                                  <w14:gs w14:pos="23000">
                                    <w14:schemeClr w14:val="bg1"/>
                                  </w14:gs>
                                  <w14:gs w14:pos="69000">
                                    <w14:schemeClr w14:val="bg1"/>
                                  </w14:gs>
                                  <w14:gs w14:pos="97000">
                                    <w14:schemeClr w14:val="bg1"/>
                                  </w14:gs>
                                </w14:gsLst>
                                <w14:path w14:path="circle">
                                  <w14:fillToRect w14:l="50000" w14:t="50000" w14:r="50000" w14:b="50000"/>
                                </w14:path>
                              </w14:gradFill>
                            </w14:textFill>
                          </w:rPr>
                          <w:t>Muhammad</w:t>
                        </w:r>
                        <w:r w:rsidRPr="00522222">
                          <w:rPr>
                            <w:rFonts w:ascii="Bell MT" w:hAnsi="Bell MT" w:cs="Angsana New"/>
                            <w:color w:val="FFFFFF" w:themeColor="background1"/>
                            <w:sz w:val="44"/>
                            <w:szCs w:val="44"/>
                            <w14:textOutline w14:w="9525" w14:cap="rnd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2">
                                      <w14:lumMod w14:val="67000"/>
                                    </w14:schemeClr>
                                  </w14:gs>
                                  <w14:gs w14:pos="48000">
                                    <w14:schemeClr w14:val="accent2">
                                      <w14:lumMod w14:val="97000"/>
                                      <w14:lumOff w14:val="3000"/>
                                    </w14:schemeClr>
                                  </w14:gs>
                                  <w14:gs w14:pos="100000">
                                    <w14:schemeClr w14:val="accent2">
                                      <w14:lumMod w14:val="60000"/>
                                      <w14:lumOff w14:val="40000"/>
                                    </w14:schemeClr>
                                  </w14:gs>
                                </w14:gsLst>
                                <w14:lin w14:ang="16200000" w14:scaled="0"/>
                              </w14:gradFill>
                            </w14:textFill>
                          </w:rPr>
                          <w:t xml:space="preserve"> </w:t>
                        </w:r>
                        <w:r w:rsidRPr="006F0EEF">
                          <w:rPr>
                            <w:rFonts w:ascii="Bell MT" w:hAnsi="Bell MT" w:cs="Angsana New"/>
                            <w:color w:val="FFFFFF" w:themeColor="background1"/>
                            <w:sz w:val="44"/>
                            <w:szCs w:val="44"/>
                            <w14:textOutline w14:w="9525" w14:cap="rnd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bg1"/>
                                  </w14:gs>
                                  <w14:gs w14:pos="48000">
                                    <w14:schemeClr w14:val="bg1"/>
                                  </w14:gs>
                                  <w14:gs w14:pos="100000">
                                    <w14:schemeClr w14:val="bg1">
                                      <w14:alpha w14:val="27000"/>
                                    </w14:schemeClr>
                                  </w14:gs>
                                </w14:gsLst>
                                <w14:lin w14:ang="16200000" w14:scaled="0"/>
                              </w14:gradFill>
                            </w14:textFill>
                          </w:rPr>
                          <w:t>Amer</w:t>
                        </w:r>
                      </w:p>
                      <w:p w14:paraId="1D01B35C" w14:textId="77777777" w:rsidR="00CC2BE0" w:rsidRDefault="00CC2BE0" w:rsidP="00CC2BE0">
                        <w:pPr>
                          <w:ind w:left="0"/>
                          <w:jc w:val="center"/>
                        </w:pP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101A0">
        <w:rPr>
          <w:rFonts w:ascii="Bell MT" w:hAnsi="Bell MT"/>
          <w:sz w:val="72"/>
          <w:szCs w:val="52"/>
          <w14:shadow w14:blurRad="0" w14:dist="0" w14:dir="16200000" w14:sx="0" w14:sy="0" w14:kx="0" w14:ky="0" w14:algn="ctr">
            <w14:schemeClr w14:val="tx1"/>
          </w14:shadow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  <w14:textFill>
            <w14:gradFill>
              <w14:gsLst>
                <w14:gs w14:pos="0">
                  <w14:schemeClr w14:val="accent5">
                    <w14:lumMod w14:val="40000"/>
                    <w14:lumOff w14:val="60000"/>
                  </w14:schemeClr>
                </w14:gs>
                <w14:gs w14:pos="46000">
                  <w14:schemeClr w14:val="accent5">
                    <w14:lumMod w14:val="95000"/>
                    <w14:lumOff w14:val="5000"/>
                  </w14:schemeClr>
                </w14:gs>
                <w14:gs w14:pos="100000">
                  <w14:schemeClr w14:val="accent5">
                    <w14:lumMod w14:val="60000"/>
                  </w14:schemeClr>
                </w14:gs>
              </w14:gsLst>
              <w14:path w14:path="circle">
                <w14:fillToRect w14:l="100000" w14:t="100000" w14:r="0" w14:b="0"/>
              </w14:path>
            </w14:gradFill>
          </w14:textFill>
          <w14:props3d w14:extrusionH="0" w14:contourW="0" w14:prstMaterial="warmMatte">
            <w14:bevelT w14:w="0" w14:h="63500" w14:prst="circle"/>
            <w14:bevelB w14:w="38100" w14:h="0" w14:prst="circle"/>
          </w14:props3d>
        </w:rPr>
        <w:t xml:space="preserve">e-Procure </w:t>
      </w:r>
    </w:p>
    <w:p w14:paraId="6ED5769E" w14:textId="7B62E3FB" w:rsidR="003101A0" w:rsidRDefault="003101A0" w:rsidP="006F0EEF">
      <w:pPr>
        <w:ind w:left="-180" w:right="-180"/>
        <w:jc w:val="center"/>
        <w:rPr>
          <w:rFonts w:ascii="Bell MT" w:hAnsi="Bell MT"/>
          <w:sz w:val="72"/>
          <w:szCs w:val="52"/>
          <w14:shadow w14:blurRad="0" w14:dist="0" w14:dir="16200000" w14:sx="0" w14:sy="0" w14:kx="0" w14:ky="0" w14:algn="ctr">
            <w14:schemeClr w14:val="tx1"/>
          </w14:shadow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  <w14:textFill>
            <w14:gradFill>
              <w14:gsLst>
                <w14:gs w14:pos="0">
                  <w14:schemeClr w14:val="accent5">
                    <w14:lumMod w14:val="40000"/>
                    <w14:lumOff w14:val="60000"/>
                  </w14:schemeClr>
                </w14:gs>
                <w14:gs w14:pos="46000">
                  <w14:schemeClr w14:val="accent5">
                    <w14:lumMod w14:val="95000"/>
                    <w14:lumOff w14:val="5000"/>
                  </w14:schemeClr>
                </w14:gs>
                <w14:gs w14:pos="100000">
                  <w14:schemeClr w14:val="accent5">
                    <w14:lumMod w14:val="60000"/>
                  </w14:schemeClr>
                </w14:gs>
              </w14:gsLst>
              <w14:path w14:path="circle">
                <w14:fillToRect w14:l="100000" w14:t="100000" w14:r="0" w14:b="0"/>
              </w14:path>
            </w14:gradFill>
          </w14:textFill>
          <w14:props3d w14:extrusionH="0" w14:contourW="0" w14:prstMaterial="warmMatte">
            <w14:bevelT w14:w="0" w14:h="63500" w14:prst="circle"/>
            <w14:bevelB w14:w="38100" w14:h="0" w14:prst="circle"/>
          </w14:props3d>
        </w:rPr>
      </w:pPr>
      <w:r>
        <w:rPr>
          <w:rFonts w:ascii="Bell MT" w:hAnsi="Bell MT"/>
          <w:sz w:val="72"/>
          <w:szCs w:val="52"/>
          <w14:shadow w14:blurRad="0" w14:dist="0" w14:dir="16200000" w14:sx="0" w14:sy="0" w14:kx="0" w14:ky="0" w14:algn="ctr">
            <w14:schemeClr w14:val="tx1"/>
          </w14:shadow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  <w14:textFill>
            <w14:gradFill>
              <w14:gsLst>
                <w14:gs w14:pos="0">
                  <w14:schemeClr w14:val="accent5">
                    <w14:lumMod w14:val="40000"/>
                    <w14:lumOff w14:val="60000"/>
                  </w14:schemeClr>
                </w14:gs>
                <w14:gs w14:pos="46000">
                  <w14:schemeClr w14:val="accent5">
                    <w14:lumMod w14:val="95000"/>
                    <w14:lumOff w14:val="5000"/>
                  </w14:schemeClr>
                </w14:gs>
                <w14:gs w14:pos="100000">
                  <w14:schemeClr w14:val="accent5">
                    <w14:lumMod w14:val="60000"/>
                  </w14:schemeClr>
                </w14:gs>
              </w14:gsLst>
              <w14:path w14:path="circle">
                <w14:fillToRect w14:l="100000" w14:t="100000" w14:r="0" w14:b="0"/>
              </w14:path>
            </w14:gradFill>
          </w14:textFill>
          <w14:props3d w14:extrusionH="0" w14:contourW="0" w14:prstMaterial="warmMatte">
            <w14:bevelT w14:w="0" w14:h="63500" w14:prst="circle"/>
            <w14:bevelB w14:w="38100" w14:h="0" w14:prst="circle"/>
          </w14:props3d>
        </w:rPr>
        <w:t>Landing Page Content</w:t>
      </w:r>
    </w:p>
    <w:p w14:paraId="6E2270FE" w14:textId="771539CA" w:rsidR="001D22BC" w:rsidRDefault="003101A0" w:rsidP="003101A0">
      <w:pPr>
        <w:jc w:val="center"/>
        <w:rPr>
          <w:b/>
          <w:bCs/>
          <w:color w:val="0070C0"/>
          <w:sz w:val="44"/>
          <w:szCs w:val="44"/>
          <w:lang w:bidi="ar-EG"/>
        </w:rPr>
      </w:pPr>
      <w:r w:rsidRPr="003101A0">
        <w:rPr>
          <w:b/>
          <w:bCs/>
          <w:color w:val="0070C0"/>
          <w:sz w:val="44"/>
          <w:szCs w:val="44"/>
          <w:lang w:bidi="ar-EG"/>
        </w:rPr>
        <w:t>Arabic</w:t>
      </w:r>
    </w:p>
    <w:p w14:paraId="0456FF76" w14:textId="1892F5C3" w:rsidR="003101A0" w:rsidRPr="003101A0" w:rsidRDefault="003101A0" w:rsidP="003101A0">
      <w:pPr>
        <w:spacing w:line="480" w:lineRule="auto"/>
        <w:jc w:val="center"/>
        <w:rPr>
          <w:rFonts w:ascii="Calibri" w:hAnsi="Calibri" w:cs="Calibri"/>
          <w:b/>
          <w:bCs/>
          <w:color w:val="000000" w:themeColor="text1"/>
          <w:sz w:val="36"/>
          <w:szCs w:val="36"/>
          <w:lang w:bidi="ar-EG"/>
        </w:rPr>
      </w:pPr>
    </w:p>
    <w:p w14:paraId="58EAED8A" w14:textId="61CBC2B6" w:rsidR="003101A0" w:rsidRDefault="003101A0" w:rsidP="003101A0">
      <w:pPr>
        <w:pStyle w:val="ListParagraph"/>
        <w:numPr>
          <w:ilvl w:val="0"/>
          <w:numId w:val="2"/>
        </w:numPr>
        <w:bidi/>
        <w:spacing w:line="480" w:lineRule="auto"/>
        <w:rPr>
          <w:rFonts w:ascii="Calibri" w:hAnsi="Calibri" w:cs="Calibri"/>
          <w:b/>
          <w:bCs/>
          <w:color w:val="000000" w:themeColor="text1"/>
          <w:sz w:val="36"/>
          <w:szCs w:val="36"/>
          <w:lang w:bidi="ar-EG"/>
        </w:rPr>
      </w:pPr>
      <w:r w:rsidRPr="003101A0">
        <w:rPr>
          <w:rFonts w:ascii="Calibri" w:hAnsi="Calibri" w:cs="Calibri"/>
          <w:b/>
          <w:bCs/>
          <w:color w:val="000000" w:themeColor="text1"/>
          <w:sz w:val="36"/>
          <w:szCs w:val="36"/>
          <w:lang w:bidi="ar-EG"/>
        </w:rPr>
        <w:t>Hero Section</w:t>
      </w:r>
    </w:p>
    <w:p w14:paraId="60F9BB5F" w14:textId="5AD27FDD" w:rsidR="003101A0" w:rsidRDefault="003101A0" w:rsidP="003101A0">
      <w:pPr>
        <w:bidi/>
        <w:spacing w:line="480" w:lineRule="auto"/>
        <w:rPr>
          <w:rFonts w:ascii="Calibri" w:hAnsi="Calibri" w:cs="Calibri"/>
          <w:b/>
          <w:bCs/>
          <w:color w:val="000000" w:themeColor="text1"/>
          <w:sz w:val="36"/>
          <w:szCs w:val="36"/>
          <w:rtl/>
          <w:lang w:bidi="ar-EG"/>
        </w:rPr>
      </w:pPr>
      <w:r>
        <w:rPr>
          <w:rFonts w:ascii="Calibri" w:hAnsi="Calibri" w:cs="Calibri" w:hint="cs"/>
          <w:b/>
          <w:bCs/>
          <w:color w:val="000000" w:themeColor="text1"/>
          <w:sz w:val="36"/>
          <w:szCs w:val="36"/>
          <w:rtl/>
          <w:lang w:bidi="ar-EG"/>
        </w:rPr>
        <w:t xml:space="preserve">ابتكار لعالم أفضل </w:t>
      </w:r>
      <w:r w:rsidR="0049015D">
        <w:rPr>
          <w:rFonts w:ascii="Calibri" w:hAnsi="Calibri" w:cs="Calibri" w:hint="cs"/>
          <w:b/>
          <w:bCs/>
          <w:color w:val="000000" w:themeColor="text1"/>
          <w:sz w:val="36"/>
          <w:szCs w:val="36"/>
          <w:rtl/>
          <w:lang w:bidi="ar-EG"/>
        </w:rPr>
        <w:t>من</w:t>
      </w:r>
      <w:r>
        <w:rPr>
          <w:rFonts w:ascii="Calibri" w:hAnsi="Calibri" w:cs="Calibri" w:hint="cs"/>
          <w:b/>
          <w:bCs/>
          <w:color w:val="000000" w:themeColor="text1"/>
          <w:sz w:val="36"/>
          <w:szCs w:val="36"/>
          <w:rtl/>
          <w:lang w:bidi="ar-EG"/>
        </w:rPr>
        <w:t xml:space="preserve"> </w:t>
      </w:r>
      <w:r w:rsidR="0049015D">
        <w:rPr>
          <w:rFonts w:ascii="Calibri" w:hAnsi="Calibri" w:cs="Calibri" w:hint="cs"/>
          <w:b/>
          <w:bCs/>
          <w:color w:val="000000" w:themeColor="text1"/>
          <w:sz w:val="36"/>
          <w:szCs w:val="36"/>
          <w:rtl/>
          <w:lang w:bidi="ar-EG"/>
        </w:rPr>
        <w:t>ا</w:t>
      </w:r>
      <w:r>
        <w:rPr>
          <w:rFonts w:ascii="Calibri" w:hAnsi="Calibri" w:cs="Calibri" w:hint="cs"/>
          <w:b/>
          <w:bCs/>
          <w:color w:val="000000" w:themeColor="text1"/>
          <w:sz w:val="36"/>
          <w:szCs w:val="36"/>
          <w:rtl/>
          <w:lang w:bidi="ar-EG"/>
        </w:rPr>
        <w:t xml:space="preserve">لتجارة بين الشركات </w:t>
      </w:r>
    </w:p>
    <w:p w14:paraId="0FF7CFD7" w14:textId="0C5A104B" w:rsidR="003101A0" w:rsidRPr="0035561F" w:rsidRDefault="003101A0" w:rsidP="003101A0">
      <w:pPr>
        <w:bidi/>
        <w:spacing w:line="480" w:lineRule="auto"/>
        <w:rPr>
          <w:rFonts w:ascii="Calibri" w:hAnsi="Calibri" w:cs="Calibri"/>
          <w:b/>
          <w:bCs/>
          <w:color w:val="000000" w:themeColor="text1"/>
          <w:sz w:val="32"/>
          <w:szCs w:val="32"/>
          <w:rtl/>
          <w:lang w:bidi="ar-EG"/>
        </w:rPr>
      </w:pPr>
      <w:r w:rsidRPr="0035561F">
        <w:rPr>
          <w:rFonts w:ascii="Calibri" w:hAnsi="Calibri" w:cs="Calibri" w:hint="cs"/>
          <w:b/>
          <w:bCs/>
          <w:color w:val="000000" w:themeColor="text1"/>
          <w:sz w:val="32"/>
          <w:szCs w:val="32"/>
          <w:rtl/>
          <w:lang w:bidi="ar-EG"/>
        </w:rPr>
        <w:t>المنصة الأولى من نوعها في العالم والتي تقدم تجربة تجارة الكترونية متكاملة بين الشركات</w:t>
      </w:r>
      <w:r w:rsidR="0035561F" w:rsidRPr="0035561F">
        <w:rPr>
          <w:rFonts w:ascii="Calibri" w:hAnsi="Calibri" w:cs="Calibri" w:hint="cs"/>
          <w:b/>
          <w:bCs/>
          <w:color w:val="000000" w:themeColor="text1"/>
          <w:sz w:val="32"/>
          <w:szCs w:val="32"/>
          <w:rtl/>
          <w:lang w:bidi="ar-EG"/>
        </w:rPr>
        <w:t xml:space="preserve"> </w:t>
      </w:r>
      <w:r w:rsidR="0035561F">
        <w:rPr>
          <w:rFonts w:ascii="Calibri" w:hAnsi="Calibri" w:cs="Calibri" w:hint="cs"/>
          <w:b/>
          <w:bCs/>
          <w:color w:val="000000" w:themeColor="text1"/>
          <w:sz w:val="32"/>
          <w:szCs w:val="32"/>
          <w:rtl/>
          <w:lang w:bidi="ar-EG"/>
        </w:rPr>
        <w:t xml:space="preserve">محلياً ودولياً </w:t>
      </w:r>
      <w:r w:rsidR="0035561F" w:rsidRPr="0035561F">
        <w:rPr>
          <w:rFonts w:ascii="Calibri" w:hAnsi="Calibri" w:cs="Calibri" w:hint="cs"/>
          <w:b/>
          <w:bCs/>
          <w:color w:val="000000" w:themeColor="text1"/>
          <w:sz w:val="32"/>
          <w:szCs w:val="32"/>
          <w:rtl/>
          <w:lang w:bidi="ar-EG"/>
        </w:rPr>
        <w:t xml:space="preserve">من بداية التواصل ، الاتفاق ، العقد </w:t>
      </w:r>
      <w:r w:rsidR="0035561F">
        <w:rPr>
          <w:rFonts w:ascii="Calibri" w:hAnsi="Calibri" w:cs="Calibri" w:hint="cs"/>
          <w:b/>
          <w:bCs/>
          <w:color w:val="000000" w:themeColor="text1"/>
          <w:sz w:val="32"/>
          <w:szCs w:val="32"/>
          <w:rtl/>
          <w:lang w:bidi="ar-EG"/>
        </w:rPr>
        <w:t xml:space="preserve">، </w:t>
      </w:r>
      <w:r w:rsidR="0035561F" w:rsidRPr="0035561F">
        <w:rPr>
          <w:rFonts w:ascii="Calibri" w:hAnsi="Calibri" w:cs="Calibri" w:hint="cs"/>
          <w:b/>
          <w:bCs/>
          <w:color w:val="000000" w:themeColor="text1"/>
          <w:sz w:val="32"/>
          <w:szCs w:val="32"/>
          <w:rtl/>
          <w:lang w:bidi="ar-EG"/>
        </w:rPr>
        <w:t>حتى الدفع وإدارة الطلب ، كلاً الكترونياً 100% وفي مكان واحد فقط</w:t>
      </w:r>
      <w:r w:rsidRPr="0035561F">
        <w:rPr>
          <w:rFonts w:ascii="Calibri" w:hAnsi="Calibri" w:cs="Calibri" w:hint="cs"/>
          <w:b/>
          <w:bCs/>
          <w:color w:val="000000" w:themeColor="text1"/>
          <w:sz w:val="32"/>
          <w:szCs w:val="32"/>
          <w:rtl/>
          <w:lang w:bidi="ar-EG"/>
        </w:rPr>
        <w:t xml:space="preserve"> لتجارة أسرع</w:t>
      </w:r>
      <w:r w:rsidR="00BC5791">
        <w:rPr>
          <w:rFonts w:ascii="Calibri" w:hAnsi="Calibri" w:cs="Calibri" w:hint="cs"/>
          <w:b/>
          <w:bCs/>
          <w:color w:val="000000" w:themeColor="text1"/>
          <w:sz w:val="32"/>
          <w:szCs w:val="32"/>
          <w:rtl/>
          <w:lang w:bidi="ar-EG"/>
        </w:rPr>
        <w:t xml:space="preserve"> 15 مره</w:t>
      </w:r>
      <w:r w:rsidRPr="0035561F">
        <w:rPr>
          <w:rFonts w:ascii="Calibri" w:hAnsi="Calibri" w:cs="Calibri" w:hint="cs"/>
          <w:b/>
          <w:bCs/>
          <w:color w:val="000000" w:themeColor="text1"/>
          <w:sz w:val="32"/>
          <w:szCs w:val="32"/>
          <w:rtl/>
          <w:lang w:bidi="ar-EG"/>
        </w:rPr>
        <w:t xml:space="preserve"> أكثر </w:t>
      </w:r>
      <w:r w:rsidR="00BC5791">
        <w:rPr>
          <w:rFonts w:ascii="Calibri" w:hAnsi="Calibri" w:cs="Calibri" w:hint="cs"/>
          <w:b/>
          <w:bCs/>
          <w:color w:val="000000" w:themeColor="text1"/>
          <w:sz w:val="32"/>
          <w:szCs w:val="32"/>
          <w:rtl/>
          <w:lang w:bidi="ar-EG"/>
        </w:rPr>
        <w:t xml:space="preserve">من التجارة التقليدية ، </w:t>
      </w:r>
      <w:r w:rsidRPr="0035561F">
        <w:rPr>
          <w:rFonts w:ascii="Calibri" w:hAnsi="Calibri" w:cs="Calibri" w:hint="cs"/>
          <w:b/>
          <w:bCs/>
          <w:color w:val="000000" w:themeColor="text1"/>
          <w:sz w:val="32"/>
          <w:szCs w:val="32"/>
          <w:rtl/>
          <w:lang w:bidi="ar-EG"/>
        </w:rPr>
        <w:t xml:space="preserve">مع أعلى مستويات الأمان وتشفير المعلومات بتقنية البلوك تشين </w:t>
      </w:r>
    </w:p>
    <w:p w14:paraId="69AC2BB3" w14:textId="77777777" w:rsidR="0049015D" w:rsidRPr="003101A0" w:rsidRDefault="0049015D" w:rsidP="0049015D">
      <w:pPr>
        <w:bidi/>
        <w:spacing w:line="480" w:lineRule="auto"/>
        <w:rPr>
          <w:rFonts w:ascii="Calibri" w:hAnsi="Calibri" w:cs="Calibri" w:hint="cs"/>
          <w:b/>
          <w:bCs/>
          <w:color w:val="000000" w:themeColor="text1"/>
          <w:sz w:val="36"/>
          <w:szCs w:val="36"/>
          <w:rtl/>
          <w:lang w:bidi="ar-EG"/>
        </w:rPr>
      </w:pPr>
    </w:p>
    <w:p w14:paraId="27D93181" w14:textId="1697E0C8" w:rsidR="003101A0" w:rsidRDefault="003101A0" w:rsidP="003101A0">
      <w:pPr>
        <w:pStyle w:val="ListParagraph"/>
        <w:numPr>
          <w:ilvl w:val="0"/>
          <w:numId w:val="2"/>
        </w:numPr>
        <w:bidi/>
        <w:spacing w:line="480" w:lineRule="auto"/>
        <w:rPr>
          <w:rFonts w:ascii="Calibri" w:hAnsi="Calibri" w:cs="Calibri"/>
          <w:b/>
          <w:bCs/>
          <w:color w:val="000000" w:themeColor="text1"/>
          <w:sz w:val="36"/>
          <w:szCs w:val="36"/>
          <w:lang w:bidi="ar-EG"/>
        </w:rPr>
      </w:pPr>
      <w:r w:rsidRPr="003101A0">
        <w:rPr>
          <w:rFonts w:ascii="Calibri" w:hAnsi="Calibri" w:cs="Calibri"/>
          <w:b/>
          <w:bCs/>
          <w:color w:val="000000" w:themeColor="text1"/>
          <w:sz w:val="36"/>
          <w:szCs w:val="36"/>
          <w:lang w:bidi="ar-EG"/>
        </w:rPr>
        <w:lastRenderedPageBreak/>
        <w:t>Supplier Section</w:t>
      </w:r>
    </w:p>
    <w:p w14:paraId="3208E3E9" w14:textId="07A904D0" w:rsidR="00BC5791" w:rsidRDefault="00BC5791" w:rsidP="00BC5791">
      <w:pPr>
        <w:pStyle w:val="ListParagraph"/>
        <w:numPr>
          <w:ilvl w:val="0"/>
          <w:numId w:val="6"/>
        </w:numPr>
        <w:bidi/>
        <w:spacing w:before="40" w:after="360" w:line="600" w:lineRule="auto"/>
        <w:ind w:right="720"/>
        <w:rPr>
          <w:sz w:val="32"/>
          <w:szCs w:val="32"/>
          <w:lang w:bidi="ar-EG"/>
        </w:rPr>
      </w:pPr>
      <w:r>
        <w:rPr>
          <w:rFonts w:hint="cs"/>
          <w:sz w:val="32"/>
          <w:szCs w:val="32"/>
          <w:rtl/>
          <w:lang w:bidi="ar-EG"/>
        </w:rPr>
        <w:t>فرصة زيادة مبيعاتك حتى 10 مرات أكثر</w:t>
      </w:r>
    </w:p>
    <w:p w14:paraId="7A2A6551" w14:textId="2DF1216E" w:rsidR="00BC5791" w:rsidRDefault="00BC5791" w:rsidP="00BC5791">
      <w:pPr>
        <w:pStyle w:val="ListParagraph"/>
        <w:numPr>
          <w:ilvl w:val="0"/>
          <w:numId w:val="6"/>
        </w:numPr>
        <w:bidi/>
        <w:spacing w:before="40" w:after="360" w:line="600" w:lineRule="auto"/>
        <w:ind w:right="720"/>
        <w:rPr>
          <w:sz w:val="32"/>
          <w:szCs w:val="32"/>
          <w:lang w:bidi="ar-EG"/>
        </w:rPr>
      </w:pPr>
      <w:r>
        <w:rPr>
          <w:rFonts w:hint="cs"/>
          <w:sz w:val="32"/>
          <w:szCs w:val="32"/>
          <w:rtl/>
          <w:lang w:bidi="ar-EG"/>
        </w:rPr>
        <w:t>عملية اكتساب العميل أسرع 15 مره من الطرق التقليدية</w:t>
      </w:r>
    </w:p>
    <w:p w14:paraId="5318785C" w14:textId="60F4975D" w:rsidR="00BC5791" w:rsidRDefault="00190E22" w:rsidP="00BC5791">
      <w:pPr>
        <w:pStyle w:val="ListParagraph"/>
        <w:numPr>
          <w:ilvl w:val="0"/>
          <w:numId w:val="6"/>
        </w:numPr>
        <w:bidi/>
        <w:spacing w:before="40" w:after="360" w:line="600" w:lineRule="auto"/>
        <w:ind w:right="720"/>
        <w:rPr>
          <w:sz w:val="32"/>
          <w:szCs w:val="32"/>
          <w:lang w:bidi="ar-EG"/>
        </w:rPr>
      </w:pPr>
      <w:r>
        <w:rPr>
          <w:rFonts w:hint="cs"/>
          <w:sz w:val="32"/>
          <w:szCs w:val="32"/>
          <w:rtl/>
          <w:lang w:bidi="ar-EG"/>
        </w:rPr>
        <w:t>مجاناً تماماً</w:t>
      </w:r>
    </w:p>
    <w:p w14:paraId="74E20609" w14:textId="7EB500A9" w:rsidR="00BC5791" w:rsidRDefault="00BC5791" w:rsidP="00BC5791">
      <w:pPr>
        <w:pStyle w:val="ListParagraph"/>
        <w:numPr>
          <w:ilvl w:val="0"/>
          <w:numId w:val="6"/>
        </w:numPr>
        <w:bidi/>
        <w:spacing w:before="40" w:after="360" w:line="600" w:lineRule="auto"/>
        <w:ind w:right="720"/>
        <w:rPr>
          <w:sz w:val="32"/>
          <w:szCs w:val="32"/>
          <w:lang w:bidi="ar-EG"/>
        </w:rPr>
      </w:pPr>
      <w:r>
        <w:rPr>
          <w:rFonts w:hint="cs"/>
          <w:sz w:val="32"/>
          <w:szCs w:val="32"/>
          <w:rtl/>
          <w:lang w:bidi="ar-EG"/>
        </w:rPr>
        <w:t>التواصل مباشرة مع المشتري بدون وسيط وعبر الرسائل/الصوت /الفيديو</w:t>
      </w:r>
    </w:p>
    <w:p w14:paraId="00E76044" w14:textId="25FF6D75" w:rsidR="00BC5791" w:rsidRPr="00BC5791" w:rsidRDefault="00BC5791" w:rsidP="00BC5791">
      <w:pPr>
        <w:pStyle w:val="ListParagraph"/>
        <w:numPr>
          <w:ilvl w:val="0"/>
          <w:numId w:val="6"/>
        </w:numPr>
        <w:bidi/>
        <w:spacing w:before="40" w:after="360" w:line="600" w:lineRule="auto"/>
        <w:ind w:right="720"/>
        <w:rPr>
          <w:sz w:val="32"/>
          <w:szCs w:val="32"/>
          <w:lang w:bidi="ar-EG"/>
        </w:rPr>
      </w:pPr>
      <w:r w:rsidRPr="008F745F">
        <w:rPr>
          <w:rFonts w:hint="cs"/>
          <w:sz w:val="32"/>
          <w:szCs w:val="32"/>
          <w:rtl/>
          <w:lang w:bidi="ar-EG"/>
        </w:rPr>
        <w:t xml:space="preserve">فرصة تنمية شركتك محلياً ودولياً </w:t>
      </w:r>
    </w:p>
    <w:p w14:paraId="5B971F03" w14:textId="7F9E2F29" w:rsidR="00910A67" w:rsidRPr="00BC5791" w:rsidRDefault="00E14143" w:rsidP="00BC5791">
      <w:pPr>
        <w:pStyle w:val="ListParagraph"/>
        <w:bidi/>
        <w:spacing w:line="480" w:lineRule="auto"/>
        <w:ind w:left="1080"/>
        <w:rPr>
          <w:rFonts w:ascii="Calibri" w:hAnsi="Calibri" w:cs="Calibri"/>
          <w:b/>
          <w:bCs/>
          <w:color w:val="000000" w:themeColor="text1"/>
          <w:sz w:val="36"/>
          <w:szCs w:val="36"/>
          <w:lang w:bidi="ar-EG"/>
        </w:rPr>
      </w:pPr>
      <w:r>
        <w:rPr>
          <w:b/>
          <w:bCs/>
          <w:sz w:val="28"/>
          <w:szCs w:val="28"/>
        </w:rPr>
        <w:pict w14:anchorId="685AD4AF">
          <v:rect id="_x0000_i1039" style="width:0;height:1.5pt" o:hralign="center" o:hrstd="t" o:hr="t" fillcolor="#a0a0a0" stroked="f"/>
        </w:pict>
      </w:r>
    </w:p>
    <w:p w14:paraId="2F55FB0E" w14:textId="6588DE6F" w:rsidR="003101A0" w:rsidRDefault="003101A0" w:rsidP="003101A0">
      <w:pPr>
        <w:pStyle w:val="ListParagraph"/>
        <w:numPr>
          <w:ilvl w:val="0"/>
          <w:numId w:val="2"/>
        </w:numPr>
        <w:bidi/>
        <w:spacing w:line="480" w:lineRule="auto"/>
        <w:rPr>
          <w:rFonts w:ascii="Calibri" w:hAnsi="Calibri" w:cs="Calibri"/>
          <w:b/>
          <w:bCs/>
          <w:color w:val="000000" w:themeColor="text1"/>
          <w:sz w:val="36"/>
          <w:szCs w:val="36"/>
          <w:lang w:bidi="ar-EG"/>
        </w:rPr>
      </w:pPr>
      <w:r w:rsidRPr="003101A0">
        <w:rPr>
          <w:rFonts w:ascii="Calibri" w:hAnsi="Calibri" w:cs="Calibri"/>
          <w:b/>
          <w:bCs/>
          <w:color w:val="000000" w:themeColor="text1"/>
          <w:sz w:val="36"/>
          <w:szCs w:val="36"/>
          <w:lang w:bidi="ar-EG"/>
        </w:rPr>
        <w:t>Buyer</w:t>
      </w:r>
    </w:p>
    <w:p w14:paraId="3D1D04F4" w14:textId="57919FFE" w:rsidR="00910A67" w:rsidRPr="00817D8D" w:rsidRDefault="00817D8D" w:rsidP="00817D8D">
      <w:pPr>
        <w:pStyle w:val="ListParagraph"/>
        <w:numPr>
          <w:ilvl w:val="0"/>
          <w:numId w:val="6"/>
        </w:numPr>
        <w:bidi/>
        <w:rPr>
          <w:rFonts w:ascii="Calibri" w:hAnsi="Calibri" w:cs="Calibri"/>
          <w:color w:val="000000" w:themeColor="text1"/>
          <w:sz w:val="32"/>
          <w:szCs w:val="32"/>
          <w:lang w:bidi="ar-EG"/>
        </w:rPr>
      </w:pPr>
      <w:r w:rsidRPr="00817D8D">
        <w:rPr>
          <w:rFonts w:ascii="Calibri" w:hAnsi="Calibri" w:cs="Calibri" w:hint="cs"/>
          <w:color w:val="000000" w:themeColor="text1"/>
          <w:sz w:val="32"/>
          <w:szCs w:val="32"/>
          <w:rtl/>
          <w:lang w:bidi="ar-EG"/>
        </w:rPr>
        <w:t>أحدث أنظمة إدارة المشتريات بالعالم والأكثر تطوراً وتكاملاً</w:t>
      </w:r>
    </w:p>
    <w:p w14:paraId="08B3C23F" w14:textId="6721F51B" w:rsidR="00817D8D" w:rsidRPr="00817D8D" w:rsidRDefault="00817D8D" w:rsidP="00817D8D">
      <w:pPr>
        <w:pStyle w:val="ListParagraph"/>
        <w:numPr>
          <w:ilvl w:val="0"/>
          <w:numId w:val="6"/>
        </w:numPr>
        <w:bidi/>
        <w:rPr>
          <w:rFonts w:ascii="Calibri" w:hAnsi="Calibri" w:cs="Calibri"/>
          <w:color w:val="000000" w:themeColor="text1"/>
          <w:sz w:val="32"/>
          <w:szCs w:val="32"/>
          <w:lang w:bidi="ar-EG"/>
        </w:rPr>
      </w:pPr>
      <w:r w:rsidRPr="00817D8D">
        <w:rPr>
          <w:rFonts w:ascii="Calibri" w:hAnsi="Calibri" w:cs="Calibri" w:hint="cs"/>
          <w:color w:val="000000" w:themeColor="text1"/>
          <w:sz w:val="32"/>
          <w:szCs w:val="32"/>
          <w:rtl/>
          <w:lang w:bidi="ar-EG"/>
        </w:rPr>
        <w:t>مجاناً تماماً</w:t>
      </w:r>
    </w:p>
    <w:p w14:paraId="1CC4E9F2" w14:textId="01A4866A" w:rsidR="00817D8D" w:rsidRPr="00817D8D" w:rsidRDefault="00817D8D" w:rsidP="00817D8D">
      <w:pPr>
        <w:pStyle w:val="ListParagraph"/>
        <w:numPr>
          <w:ilvl w:val="0"/>
          <w:numId w:val="6"/>
        </w:numPr>
        <w:bidi/>
        <w:rPr>
          <w:rFonts w:ascii="Calibri" w:hAnsi="Calibri" w:cs="Calibri"/>
          <w:color w:val="000000" w:themeColor="text1"/>
          <w:sz w:val="32"/>
          <w:szCs w:val="32"/>
          <w:lang w:bidi="ar-EG"/>
        </w:rPr>
      </w:pPr>
      <w:r w:rsidRPr="00817D8D">
        <w:rPr>
          <w:rFonts w:ascii="Calibri" w:hAnsi="Calibri" w:cs="Calibri" w:hint="cs"/>
          <w:color w:val="000000" w:themeColor="text1"/>
          <w:sz w:val="32"/>
          <w:szCs w:val="32"/>
          <w:rtl/>
          <w:lang w:bidi="ar-EG"/>
        </w:rPr>
        <w:t>يمكنك دعوة الموردين خاصتك بكل سهولة وبدء العمل فوراً</w:t>
      </w:r>
    </w:p>
    <w:p w14:paraId="0BF7ABC3" w14:textId="77777777" w:rsidR="00817D8D" w:rsidRDefault="00817D8D" w:rsidP="00817D8D">
      <w:pPr>
        <w:pStyle w:val="ListParagraph"/>
        <w:numPr>
          <w:ilvl w:val="0"/>
          <w:numId w:val="6"/>
        </w:numPr>
        <w:bidi/>
        <w:spacing w:before="40" w:after="360" w:line="276" w:lineRule="auto"/>
        <w:ind w:right="90"/>
        <w:rPr>
          <w:rFonts w:ascii="Calibri" w:hAnsi="Calibri" w:cs="Calibri"/>
          <w:sz w:val="32"/>
          <w:szCs w:val="32"/>
          <w:lang w:bidi="ar-EG"/>
        </w:rPr>
      </w:pPr>
      <w:r w:rsidRPr="00817D8D">
        <w:rPr>
          <w:rFonts w:ascii="Calibri" w:hAnsi="Calibri" w:cs="Calibri"/>
          <w:sz w:val="32"/>
          <w:szCs w:val="32"/>
          <w:rtl/>
          <w:lang w:bidi="ar-EG"/>
        </w:rPr>
        <w:t>تواصل مباشرة وبشكل غير محدود مع الألاف من أفضل الموردين ومقدمي الخدمات محلياً ودولياً</w:t>
      </w:r>
    </w:p>
    <w:p w14:paraId="63092ACB" w14:textId="7E8EC1B1" w:rsidR="00817D8D" w:rsidRPr="00817D8D" w:rsidRDefault="00817D8D" w:rsidP="00817D8D">
      <w:pPr>
        <w:pStyle w:val="ListParagraph"/>
        <w:numPr>
          <w:ilvl w:val="0"/>
          <w:numId w:val="6"/>
        </w:numPr>
        <w:bidi/>
        <w:spacing w:before="40" w:after="360" w:line="276" w:lineRule="auto"/>
        <w:ind w:right="90"/>
        <w:rPr>
          <w:rFonts w:ascii="Calibri" w:hAnsi="Calibri" w:cs="Calibri"/>
          <w:sz w:val="28"/>
          <w:szCs w:val="28"/>
          <w:lang w:bidi="ar-EG"/>
        </w:rPr>
      </w:pPr>
      <w:r w:rsidRPr="00817D8D">
        <w:rPr>
          <w:rFonts w:ascii="Calibri" w:hAnsi="Calibri" w:cs="Calibri" w:hint="cs"/>
          <w:color w:val="000000" w:themeColor="text1"/>
          <w:sz w:val="32"/>
          <w:szCs w:val="32"/>
          <w:rtl/>
          <w:lang w:bidi="ar-EG"/>
        </w:rPr>
        <w:t>كل</w:t>
      </w:r>
      <w:r w:rsidRPr="00817D8D">
        <w:rPr>
          <w:rFonts w:ascii="Calibri" w:hAnsi="Calibri" w:cs="Calibri"/>
          <w:color w:val="000000" w:themeColor="text1"/>
          <w:sz w:val="32"/>
          <w:szCs w:val="32"/>
          <w:rtl/>
          <w:lang w:bidi="ar-EG"/>
        </w:rPr>
        <w:t xml:space="preserve"> </w:t>
      </w:r>
      <w:r w:rsidRPr="00817D8D">
        <w:rPr>
          <w:rFonts w:ascii="Calibri" w:hAnsi="Calibri" w:cs="Calibri" w:hint="cs"/>
          <w:color w:val="000000" w:themeColor="text1"/>
          <w:sz w:val="32"/>
          <w:szCs w:val="32"/>
          <w:rtl/>
          <w:lang w:bidi="ar-EG"/>
        </w:rPr>
        <w:t>ما</w:t>
      </w:r>
      <w:r w:rsidRPr="00817D8D">
        <w:rPr>
          <w:rFonts w:ascii="Calibri" w:hAnsi="Calibri" w:cs="Calibri"/>
          <w:color w:val="000000" w:themeColor="text1"/>
          <w:sz w:val="32"/>
          <w:szCs w:val="32"/>
          <w:rtl/>
          <w:lang w:bidi="ar-EG"/>
        </w:rPr>
        <w:t xml:space="preserve"> </w:t>
      </w:r>
      <w:r w:rsidRPr="00817D8D">
        <w:rPr>
          <w:rFonts w:ascii="Calibri" w:hAnsi="Calibri" w:cs="Calibri" w:hint="cs"/>
          <w:color w:val="000000" w:themeColor="text1"/>
          <w:sz w:val="32"/>
          <w:szCs w:val="32"/>
          <w:rtl/>
          <w:lang w:bidi="ar-EG"/>
        </w:rPr>
        <w:t>تحتاجه</w:t>
      </w:r>
      <w:r w:rsidRPr="00817D8D">
        <w:rPr>
          <w:rFonts w:ascii="Calibri" w:hAnsi="Calibri" w:cs="Calibri"/>
          <w:color w:val="000000" w:themeColor="text1"/>
          <w:sz w:val="32"/>
          <w:szCs w:val="32"/>
          <w:rtl/>
          <w:lang w:bidi="ar-EG"/>
        </w:rPr>
        <w:t xml:space="preserve"> </w:t>
      </w:r>
      <w:r w:rsidRPr="00817D8D">
        <w:rPr>
          <w:rFonts w:ascii="Calibri" w:hAnsi="Calibri" w:cs="Calibri" w:hint="cs"/>
          <w:color w:val="000000" w:themeColor="text1"/>
          <w:sz w:val="32"/>
          <w:szCs w:val="32"/>
          <w:rtl/>
          <w:lang w:bidi="ar-EG"/>
        </w:rPr>
        <w:t>من</w:t>
      </w:r>
      <w:r w:rsidRPr="00817D8D">
        <w:rPr>
          <w:rFonts w:ascii="Calibri" w:hAnsi="Calibri" w:cs="Calibri"/>
          <w:color w:val="000000" w:themeColor="text1"/>
          <w:sz w:val="32"/>
          <w:szCs w:val="32"/>
          <w:rtl/>
          <w:lang w:bidi="ar-EG"/>
        </w:rPr>
        <w:t xml:space="preserve"> </w:t>
      </w:r>
      <w:r w:rsidRPr="00817D8D">
        <w:rPr>
          <w:rFonts w:ascii="Calibri" w:hAnsi="Calibri" w:cs="Calibri" w:hint="cs"/>
          <w:color w:val="000000" w:themeColor="text1"/>
          <w:sz w:val="32"/>
          <w:szCs w:val="32"/>
          <w:rtl/>
          <w:lang w:bidi="ar-EG"/>
        </w:rPr>
        <w:t>أدوات</w:t>
      </w:r>
      <w:r w:rsidRPr="00817D8D">
        <w:rPr>
          <w:rFonts w:ascii="Calibri" w:hAnsi="Calibri" w:cs="Calibri" w:hint="cs"/>
          <w:color w:val="000000" w:themeColor="text1"/>
          <w:sz w:val="32"/>
          <w:szCs w:val="32"/>
          <w:rtl/>
          <w:lang w:bidi="ar-EG"/>
        </w:rPr>
        <w:t xml:space="preserve"> وحلول الكترونية مبتكرة</w:t>
      </w:r>
      <w:r w:rsidRPr="00817D8D">
        <w:rPr>
          <w:rFonts w:ascii="Calibri" w:hAnsi="Calibri" w:cs="Calibri"/>
          <w:color w:val="000000" w:themeColor="text1"/>
          <w:sz w:val="32"/>
          <w:szCs w:val="32"/>
          <w:rtl/>
          <w:lang w:bidi="ar-EG"/>
        </w:rPr>
        <w:t xml:space="preserve"> </w:t>
      </w:r>
      <w:r w:rsidRPr="00817D8D">
        <w:rPr>
          <w:rFonts w:ascii="Calibri" w:hAnsi="Calibri" w:cs="Calibri" w:hint="cs"/>
          <w:color w:val="000000" w:themeColor="text1"/>
          <w:sz w:val="32"/>
          <w:szCs w:val="32"/>
          <w:rtl/>
          <w:lang w:bidi="ar-EG"/>
        </w:rPr>
        <w:t>لإدارة</w:t>
      </w:r>
      <w:r w:rsidRPr="00817D8D">
        <w:rPr>
          <w:rFonts w:ascii="Calibri" w:hAnsi="Calibri" w:cs="Calibri"/>
          <w:color w:val="000000" w:themeColor="text1"/>
          <w:sz w:val="32"/>
          <w:szCs w:val="32"/>
          <w:rtl/>
          <w:lang w:bidi="ar-EG"/>
        </w:rPr>
        <w:t xml:space="preserve"> </w:t>
      </w:r>
      <w:r w:rsidRPr="00817D8D">
        <w:rPr>
          <w:rFonts w:ascii="Calibri" w:hAnsi="Calibri" w:cs="Calibri" w:hint="cs"/>
          <w:color w:val="000000" w:themeColor="text1"/>
          <w:sz w:val="32"/>
          <w:szCs w:val="32"/>
          <w:rtl/>
          <w:lang w:bidi="ar-EG"/>
        </w:rPr>
        <w:t>أفضل</w:t>
      </w:r>
      <w:r w:rsidRPr="00817D8D">
        <w:rPr>
          <w:rFonts w:ascii="Calibri" w:hAnsi="Calibri" w:cs="Calibri"/>
          <w:color w:val="000000" w:themeColor="text1"/>
          <w:sz w:val="32"/>
          <w:szCs w:val="32"/>
          <w:rtl/>
          <w:lang w:bidi="ar-EG"/>
        </w:rPr>
        <w:t xml:space="preserve"> </w:t>
      </w:r>
      <w:r w:rsidRPr="00817D8D">
        <w:rPr>
          <w:rFonts w:ascii="Calibri" w:hAnsi="Calibri" w:cs="Calibri" w:hint="cs"/>
          <w:color w:val="000000" w:themeColor="text1"/>
          <w:sz w:val="32"/>
          <w:szCs w:val="32"/>
          <w:rtl/>
          <w:lang w:bidi="ar-EG"/>
        </w:rPr>
        <w:t>لنفقاتك</w:t>
      </w:r>
      <w:r w:rsidRPr="00817D8D">
        <w:rPr>
          <w:rFonts w:ascii="Calibri" w:hAnsi="Calibri" w:cs="Calibri"/>
          <w:color w:val="000000" w:themeColor="text1"/>
          <w:sz w:val="32"/>
          <w:szCs w:val="32"/>
          <w:rtl/>
          <w:lang w:bidi="ar-EG"/>
        </w:rPr>
        <w:t xml:space="preserve"> </w:t>
      </w:r>
      <w:r w:rsidRPr="00817D8D">
        <w:rPr>
          <w:rFonts w:ascii="Calibri" w:hAnsi="Calibri" w:cs="Calibri" w:hint="cs"/>
          <w:color w:val="000000" w:themeColor="text1"/>
          <w:sz w:val="32"/>
          <w:szCs w:val="32"/>
          <w:rtl/>
          <w:lang w:bidi="ar-EG"/>
        </w:rPr>
        <w:t>و</w:t>
      </w:r>
      <w:r w:rsidRPr="00817D8D">
        <w:rPr>
          <w:rFonts w:ascii="Calibri" w:hAnsi="Calibri" w:cs="Calibri" w:hint="cs"/>
          <w:color w:val="000000" w:themeColor="text1"/>
          <w:sz w:val="32"/>
          <w:szCs w:val="32"/>
          <w:rtl/>
          <w:lang w:bidi="ar-EG"/>
        </w:rPr>
        <w:t xml:space="preserve">توفير </w:t>
      </w:r>
      <w:r w:rsidRPr="00817D8D">
        <w:rPr>
          <w:rFonts w:ascii="Calibri" w:hAnsi="Calibri" w:cs="Calibri" w:hint="cs"/>
          <w:color w:val="000000" w:themeColor="text1"/>
          <w:sz w:val="32"/>
          <w:szCs w:val="32"/>
          <w:rtl/>
          <w:lang w:bidi="ar-EG"/>
        </w:rPr>
        <w:t>مشترياتك</w:t>
      </w:r>
      <w:r w:rsidRPr="00817D8D">
        <w:rPr>
          <w:rFonts w:ascii="Calibri" w:hAnsi="Calibri" w:cs="Calibri" w:hint="cs"/>
          <w:color w:val="000000" w:themeColor="text1"/>
          <w:sz w:val="32"/>
          <w:szCs w:val="32"/>
          <w:rtl/>
          <w:lang w:bidi="ar-EG"/>
        </w:rPr>
        <w:t xml:space="preserve"> بأعلى جودة وأقل تكلفة ممكنة</w:t>
      </w:r>
    </w:p>
    <w:p w14:paraId="71690E19" w14:textId="5C25C43B" w:rsidR="00817D8D" w:rsidRPr="00817D8D" w:rsidRDefault="00817D8D" w:rsidP="00817D8D">
      <w:pPr>
        <w:pStyle w:val="ListParagraph"/>
        <w:numPr>
          <w:ilvl w:val="0"/>
          <w:numId w:val="6"/>
        </w:numPr>
        <w:bidi/>
        <w:spacing w:before="40" w:after="360" w:line="360" w:lineRule="auto"/>
        <w:ind w:right="90"/>
        <w:rPr>
          <w:rFonts w:ascii="Calibri" w:hAnsi="Calibri" w:cs="Calibri" w:hint="cs"/>
          <w:sz w:val="32"/>
          <w:szCs w:val="32"/>
          <w:rtl/>
          <w:lang w:bidi="ar-EG"/>
        </w:rPr>
      </w:pPr>
      <w:r w:rsidRPr="00817D8D">
        <w:rPr>
          <w:rFonts w:ascii="Calibri" w:hAnsi="Calibri" w:cs="Calibri"/>
          <w:sz w:val="32"/>
          <w:szCs w:val="32"/>
          <w:rtl/>
          <w:lang w:bidi="ar-EG"/>
        </w:rPr>
        <w:t>تجربة عمل صُممت لمساعدتك على زيادة انتاجيتك عبر إتمام الصفقات خلال ساعات قليله والحصول على مشترياتك بشكل 1</w:t>
      </w:r>
      <w:r>
        <w:rPr>
          <w:rFonts w:ascii="Calibri" w:hAnsi="Calibri" w:cs="Calibri" w:hint="cs"/>
          <w:sz w:val="32"/>
          <w:szCs w:val="32"/>
          <w:rtl/>
          <w:lang w:bidi="ar-EG"/>
        </w:rPr>
        <w:t>5</w:t>
      </w:r>
      <w:r w:rsidRPr="00817D8D">
        <w:rPr>
          <w:rFonts w:ascii="Calibri" w:hAnsi="Calibri" w:cs="Calibri"/>
          <w:sz w:val="32"/>
          <w:szCs w:val="32"/>
          <w:rtl/>
          <w:lang w:bidi="ar-EG"/>
        </w:rPr>
        <w:t xml:space="preserve"> مر</w:t>
      </w:r>
      <w:r>
        <w:rPr>
          <w:rFonts w:ascii="Calibri" w:hAnsi="Calibri" w:cs="Calibri" w:hint="cs"/>
          <w:sz w:val="32"/>
          <w:szCs w:val="32"/>
          <w:rtl/>
          <w:lang w:bidi="ar-EG"/>
        </w:rPr>
        <w:t>ه</w:t>
      </w:r>
      <w:r w:rsidRPr="00817D8D">
        <w:rPr>
          <w:rFonts w:ascii="Calibri" w:hAnsi="Calibri" w:cs="Calibri"/>
          <w:sz w:val="32"/>
          <w:szCs w:val="32"/>
          <w:rtl/>
          <w:lang w:bidi="ar-EG"/>
        </w:rPr>
        <w:t xml:space="preserve"> أسرع من الأنظمة الأخرى</w:t>
      </w:r>
    </w:p>
    <w:p w14:paraId="4ECA2C94" w14:textId="77777777" w:rsidR="00910A67" w:rsidRPr="00910A67" w:rsidRDefault="00910A67" w:rsidP="00910A67">
      <w:pPr>
        <w:bidi/>
        <w:spacing w:line="480" w:lineRule="auto"/>
        <w:ind w:left="0"/>
        <w:rPr>
          <w:rFonts w:ascii="Calibri" w:hAnsi="Calibri" w:cs="Calibri"/>
          <w:b/>
          <w:bCs/>
          <w:color w:val="000000" w:themeColor="text1"/>
          <w:sz w:val="36"/>
          <w:szCs w:val="36"/>
          <w:lang w:bidi="ar-EG"/>
        </w:rPr>
      </w:pPr>
    </w:p>
    <w:p w14:paraId="0B693179" w14:textId="77116176" w:rsidR="003101A0" w:rsidRDefault="003101A0" w:rsidP="003101A0">
      <w:pPr>
        <w:pStyle w:val="ListParagraph"/>
        <w:numPr>
          <w:ilvl w:val="0"/>
          <w:numId w:val="2"/>
        </w:numPr>
        <w:bidi/>
        <w:spacing w:line="480" w:lineRule="auto"/>
        <w:rPr>
          <w:rFonts w:ascii="Calibri" w:hAnsi="Calibri" w:cs="Calibri"/>
          <w:b/>
          <w:bCs/>
          <w:color w:val="000000" w:themeColor="text1"/>
          <w:sz w:val="36"/>
          <w:szCs w:val="36"/>
          <w:lang w:bidi="ar-EG"/>
        </w:rPr>
      </w:pPr>
      <w:r w:rsidRPr="003101A0">
        <w:rPr>
          <w:rFonts w:ascii="Calibri" w:hAnsi="Calibri" w:cs="Calibri"/>
          <w:b/>
          <w:bCs/>
          <w:color w:val="000000" w:themeColor="text1"/>
          <w:sz w:val="36"/>
          <w:szCs w:val="36"/>
          <w:lang w:bidi="ar-EG"/>
        </w:rPr>
        <w:lastRenderedPageBreak/>
        <w:t>Freelancing</w:t>
      </w:r>
    </w:p>
    <w:p w14:paraId="70D4E253" w14:textId="45587E55" w:rsidR="00910A67" w:rsidRDefault="00E14143" w:rsidP="00E14143">
      <w:pPr>
        <w:pStyle w:val="ListParagraph"/>
        <w:numPr>
          <w:ilvl w:val="0"/>
          <w:numId w:val="6"/>
        </w:numPr>
        <w:bidi/>
        <w:spacing w:line="480" w:lineRule="auto"/>
        <w:rPr>
          <w:rFonts w:ascii="Calibri" w:hAnsi="Calibri" w:cs="Calibri"/>
          <w:b/>
          <w:bCs/>
          <w:color w:val="000000" w:themeColor="text1"/>
          <w:sz w:val="36"/>
          <w:szCs w:val="36"/>
          <w:lang w:bidi="ar-EG"/>
        </w:rPr>
      </w:pPr>
      <w:r>
        <w:rPr>
          <w:rFonts w:ascii="Calibri" w:hAnsi="Calibri" w:cs="Calibri" w:hint="cs"/>
          <w:b/>
          <w:bCs/>
          <w:color w:val="000000" w:themeColor="text1"/>
          <w:sz w:val="36"/>
          <w:szCs w:val="36"/>
          <w:rtl/>
          <w:lang w:bidi="ar-EG"/>
        </w:rPr>
        <w:t>وظف أفضل خبراء الاعمال المستقلين في الشرق الأوسط والعالم</w:t>
      </w:r>
    </w:p>
    <w:p w14:paraId="6EF35692" w14:textId="7B768B9A" w:rsidR="00E14143" w:rsidRDefault="00E14143" w:rsidP="00E14143">
      <w:pPr>
        <w:pStyle w:val="ListParagraph"/>
        <w:numPr>
          <w:ilvl w:val="0"/>
          <w:numId w:val="6"/>
        </w:numPr>
        <w:bidi/>
        <w:spacing w:line="480" w:lineRule="auto"/>
        <w:rPr>
          <w:rFonts w:ascii="Calibri" w:hAnsi="Calibri" w:cs="Calibri"/>
          <w:b/>
          <w:bCs/>
          <w:color w:val="000000" w:themeColor="text1"/>
          <w:sz w:val="36"/>
          <w:szCs w:val="36"/>
          <w:lang w:bidi="ar-EG"/>
        </w:rPr>
      </w:pPr>
      <w:r>
        <w:rPr>
          <w:rFonts w:ascii="Calibri" w:hAnsi="Calibri" w:cs="Calibri" w:hint="cs"/>
          <w:b/>
          <w:bCs/>
          <w:color w:val="000000" w:themeColor="text1"/>
          <w:sz w:val="36"/>
          <w:szCs w:val="36"/>
          <w:rtl/>
          <w:lang w:bidi="ar-EG"/>
        </w:rPr>
        <w:t>مستقلين خبراء فقط تم اختيارهم بعناية</w:t>
      </w:r>
    </w:p>
    <w:p w14:paraId="0DD68D4E" w14:textId="768E10C8" w:rsidR="00E14143" w:rsidRPr="00E14143" w:rsidRDefault="00E14143" w:rsidP="00E14143">
      <w:pPr>
        <w:pStyle w:val="ListParagraph"/>
        <w:numPr>
          <w:ilvl w:val="0"/>
          <w:numId w:val="6"/>
        </w:numPr>
        <w:bidi/>
        <w:spacing w:line="480" w:lineRule="auto"/>
        <w:rPr>
          <w:rFonts w:ascii="Calibri" w:hAnsi="Calibri" w:cs="Calibri"/>
          <w:b/>
          <w:bCs/>
          <w:color w:val="000000" w:themeColor="text1"/>
          <w:sz w:val="36"/>
          <w:szCs w:val="36"/>
          <w:lang w:bidi="ar-EG"/>
        </w:rPr>
      </w:pPr>
      <w:r>
        <w:rPr>
          <w:rFonts w:ascii="Calibri" w:hAnsi="Calibri" w:cs="Calibri" w:hint="cs"/>
          <w:b/>
          <w:bCs/>
          <w:color w:val="000000" w:themeColor="text1"/>
          <w:sz w:val="36"/>
          <w:szCs w:val="36"/>
          <w:rtl/>
          <w:lang w:bidi="ar-EG"/>
        </w:rPr>
        <w:t>يمكنك التواصل بشكل مباشر مع الالاف من المستقلين الخبراء عبر الرسائل/ الصوت/ الفيديو وطلب عرض خاص</w:t>
      </w:r>
    </w:p>
    <w:p w14:paraId="162813B0" w14:textId="4326C723" w:rsidR="00E14143" w:rsidRDefault="00E14143" w:rsidP="00E14143">
      <w:pPr>
        <w:pStyle w:val="ListParagraph"/>
        <w:numPr>
          <w:ilvl w:val="0"/>
          <w:numId w:val="6"/>
        </w:numPr>
        <w:bidi/>
        <w:spacing w:line="480" w:lineRule="auto"/>
        <w:rPr>
          <w:rFonts w:ascii="Calibri" w:hAnsi="Calibri" w:cs="Calibri"/>
          <w:b/>
          <w:bCs/>
          <w:color w:val="000000" w:themeColor="text1"/>
          <w:sz w:val="36"/>
          <w:szCs w:val="36"/>
          <w:lang w:bidi="ar-EG"/>
        </w:rPr>
      </w:pPr>
      <w:r>
        <w:rPr>
          <w:rFonts w:ascii="Calibri" w:hAnsi="Calibri" w:cs="Calibri" w:hint="cs"/>
          <w:b/>
          <w:bCs/>
          <w:color w:val="000000" w:themeColor="text1"/>
          <w:sz w:val="36"/>
          <w:szCs w:val="36"/>
          <w:rtl/>
          <w:lang w:bidi="ar-EG"/>
        </w:rPr>
        <w:t>نظام امن للدفع واستلام العمل يحفظ حقوقك 100%</w:t>
      </w:r>
    </w:p>
    <w:p w14:paraId="41B25492" w14:textId="6D6D3F37" w:rsidR="00E14143" w:rsidRPr="00E14143" w:rsidRDefault="00E14143" w:rsidP="00E14143">
      <w:pPr>
        <w:bidi/>
        <w:spacing w:line="480" w:lineRule="auto"/>
        <w:ind w:left="0"/>
        <w:rPr>
          <w:rFonts w:ascii="Calibri" w:hAnsi="Calibri" w:cs="Calibri"/>
          <w:b/>
          <w:bCs/>
          <w:color w:val="000000" w:themeColor="text1"/>
          <w:sz w:val="36"/>
          <w:szCs w:val="36"/>
          <w:lang w:bidi="ar-EG"/>
        </w:rPr>
      </w:pPr>
      <w:r>
        <w:rPr>
          <w:b/>
          <w:bCs/>
          <w:sz w:val="28"/>
          <w:szCs w:val="28"/>
        </w:rPr>
        <w:pict w14:anchorId="6C900DC5">
          <v:rect id="_x0000_i1038" style="width:0;height:1.5pt" o:hralign="center" o:hrstd="t" o:hr="t" fillcolor="#a0a0a0" stroked="f"/>
        </w:pict>
      </w:r>
    </w:p>
    <w:p w14:paraId="1A19097A" w14:textId="71F573D7" w:rsidR="003101A0" w:rsidRPr="003101A0" w:rsidRDefault="003101A0" w:rsidP="003101A0">
      <w:pPr>
        <w:pStyle w:val="ListParagraph"/>
        <w:numPr>
          <w:ilvl w:val="0"/>
          <w:numId w:val="2"/>
        </w:numPr>
        <w:bidi/>
        <w:spacing w:line="480" w:lineRule="auto"/>
        <w:rPr>
          <w:rFonts w:ascii="Calibri" w:hAnsi="Calibri" w:cs="Calibri"/>
          <w:b/>
          <w:bCs/>
          <w:color w:val="000000" w:themeColor="text1"/>
          <w:sz w:val="36"/>
          <w:szCs w:val="36"/>
          <w:lang w:bidi="ar-EG"/>
        </w:rPr>
      </w:pPr>
      <w:r w:rsidRPr="003101A0">
        <w:rPr>
          <w:rFonts w:ascii="Calibri" w:hAnsi="Calibri" w:cs="Calibri"/>
          <w:b/>
          <w:bCs/>
          <w:color w:val="000000" w:themeColor="text1"/>
          <w:sz w:val="36"/>
          <w:szCs w:val="36"/>
          <w:lang w:bidi="ar-EG"/>
        </w:rPr>
        <w:t>FAQ</w:t>
      </w:r>
    </w:p>
    <w:p w14:paraId="324A891E" w14:textId="11372844" w:rsidR="0035561F" w:rsidRPr="0035561F" w:rsidRDefault="0035561F" w:rsidP="0035561F">
      <w:pPr>
        <w:bidi/>
        <w:ind w:left="0"/>
        <w:rPr>
          <w:color w:val="000000" w:themeColor="text1"/>
          <w:sz w:val="36"/>
          <w:szCs w:val="36"/>
          <w:lang w:bidi="ar-EG"/>
        </w:rPr>
      </w:pPr>
    </w:p>
    <w:p w14:paraId="6D81E68B" w14:textId="0B0DFA5D" w:rsidR="0035561F" w:rsidRDefault="00C52615" w:rsidP="0035561F">
      <w:pPr>
        <w:pStyle w:val="ListParagraph"/>
        <w:numPr>
          <w:ilvl w:val="0"/>
          <w:numId w:val="3"/>
        </w:numPr>
        <w:bidi/>
        <w:rPr>
          <w:color w:val="000000" w:themeColor="text1"/>
          <w:sz w:val="36"/>
          <w:szCs w:val="36"/>
          <w:lang w:bidi="ar-EG"/>
        </w:rPr>
      </w:pPr>
      <w:r w:rsidRPr="0035561F">
        <w:rPr>
          <w:rFonts w:hint="cs"/>
          <w:color w:val="000000" w:themeColor="text1"/>
          <w:sz w:val="36"/>
          <w:szCs w:val="36"/>
          <w:rtl/>
          <w:lang w:bidi="ar-EG"/>
        </w:rPr>
        <w:t xml:space="preserve">الى متى يمكنني استخدام منصة </w:t>
      </w:r>
      <w:r w:rsidRPr="0035561F">
        <w:rPr>
          <w:color w:val="000000" w:themeColor="text1"/>
          <w:sz w:val="36"/>
          <w:szCs w:val="36"/>
          <w:lang w:bidi="ar-EG"/>
        </w:rPr>
        <w:t xml:space="preserve">e-Procure </w:t>
      </w:r>
      <w:r w:rsidRPr="0035561F">
        <w:rPr>
          <w:rFonts w:hint="cs"/>
          <w:color w:val="000000" w:themeColor="text1"/>
          <w:sz w:val="36"/>
          <w:szCs w:val="36"/>
          <w:rtl/>
          <w:lang w:bidi="ar-EG"/>
        </w:rPr>
        <w:t xml:space="preserve"> مجانا ؟</w:t>
      </w:r>
    </w:p>
    <w:p w14:paraId="1EF3CE57" w14:textId="3D51ED6B" w:rsidR="0035561F" w:rsidRPr="0035561F" w:rsidRDefault="0035561F" w:rsidP="0035561F">
      <w:pPr>
        <w:bidi/>
        <w:ind w:left="0"/>
        <w:rPr>
          <w:rFonts w:hint="cs"/>
          <w:color w:val="000000" w:themeColor="text1"/>
          <w:sz w:val="32"/>
          <w:szCs w:val="32"/>
          <w:rtl/>
          <w:lang w:bidi="ar-EG"/>
        </w:rPr>
      </w:pPr>
      <w:r w:rsidRPr="0035561F">
        <w:rPr>
          <w:rFonts w:hint="cs"/>
          <w:color w:val="000000" w:themeColor="text1"/>
          <w:sz w:val="32"/>
          <w:szCs w:val="32"/>
          <w:rtl/>
          <w:lang w:bidi="ar-EG"/>
        </w:rPr>
        <w:t xml:space="preserve">يمكنك الاستمتاع بكل مميزات وخدمات منصة </w:t>
      </w:r>
      <w:r w:rsidRPr="0035561F">
        <w:rPr>
          <w:color w:val="000000" w:themeColor="text1"/>
          <w:sz w:val="32"/>
          <w:szCs w:val="32"/>
          <w:lang w:bidi="ar-EG"/>
        </w:rPr>
        <w:t>e-Procure</w:t>
      </w:r>
      <w:r w:rsidRPr="0035561F">
        <w:rPr>
          <w:rFonts w:hint="cs"/>
          <w:color w:val="000000" w:themeColor="text1"/>
          <w:sz w:val="32"/>
          <w:szCs w:val="32"/>
          <w:rtl/>
          <w:lang w:bidi="ar-EG"/>
        </w:rPr>
        <w:t xml:space="preserve"> مجاناً تماماً إلى الأبد.</w:t>
      </w:r>
    </w:p>
    <w:p w14:paraId="5810B689" w14:textId="1BA4B262" w:rsidR="00C52615" w:rsidRDefault="00C52615" w:rsidP="00C52615">
      <w:pPr>
        <w:pStyle w:val="ListParagraph"/>
        <w:numPr>
          <w:ilvl w:val="0"/>
          <w:numId w:val="3"/>
        </w:numPr>
        <w:bidi/>
        <w:rPr>
          <w:color w:val="000000" w:themeColor="text1"/>
          <w:sz w:val="36"/>
          <w:szCs w:val="36"/>
          <w:lang w:bidi="ar-EG"/>
        </w:rPr>
      </w:pPr>
      <w:r w:rsidRPr="0035561F">
        <w:rPr>
          <w:rFonts w:hint="cs"/>
          <w:color w:val="000000" w:themeColor="text1"/>
          <w:sz w:val="36"/>
          <w:szCs w:val="36"/>
          <w:rtl/>
          <w:lang w:bidi="ar-EG"/>
        </w:rPr>
        <w:t xml:space="preserve">كيف تربح </w:t>
      </w:r>
      <w:r w:rsidRPr="0035561F">
        <w:rPr>
          <w:color w:val="000000" w:themeColor="text1"/>
          <w:sz w:val="36"/>
          <w:szCs w:val="36"/>
          <w:lang w:bidi="ar-EG"/>
        </w:rPr>
        <w:t xml:space="preserve">e-Procure </w:t>
      </w:r>
      <w:r w:rsidRPr="0035561F">
        <w:rPr>
          <w:rFonts w:hint="cs"/>
          <w:color w:val="000000" w:themeColor="text1"/>
          <w:sz w:val="36"/>
          <w:szCs w:val="36"/>
          <w:rtl/>
          <w:lang w:bidi="ar-EG"/>
        </w:rPr>
        <w:t xml:space="preserve"> ؟</w:t>
      </w:r>
    </w:p>
    <w:p w14:paraId="185C1F70" w14:textId="107BFF3C" w:rsidR="0035561F" w:rsidRPr="0035561F" w:rsidRDefault="0035561F" w:rsidP="0035561F">
      <w:pPr>
        <w:bidi/>
        <w:ind w:left="0"/>
        <w:rPr>
          <w:rFonts w:hint="cs"/>
          <w:color w:val="000000" w:themeColor="text1"/>
          <w:sz w:val="32"/>
          <w:szCs w:val="32"/>
          <w:rtl/>
          <w:lang w:bidi="ar-EG"/>
        </w:rPr>
      </w:pPr>
      <w:r>
        <w:rPr>
          <w:rFonts w:hint="cs"/>
          <w:color w:val="000000" w:themeColor="text1"/>
          <w:sz w:val="32"/>
          <w:szCs w:val="32"/>
          <w:rtl/>
          <w:lang w:bidi="ar-EG"/>
        </w:rPr>
        <w:t xml:space="preserve">المصدر الوحيد لربح </w:t>
      </w:r>
      <w:r>
        <w:rPr>
          <w:color w:val="000000" w:themeColor="text1"/>
          <w:sz w:val="32"/>
          <w:szCs w:val="32"/>
          <w:lang w:bidi="ar-EG"/>
        </w:rPr>
        <w:t xml:space="preserve">e-Procure </w:t>
      </w:r>
      <w:r>
        <w:rPr>
          <w:rFonts w:hint="cs"/>
          <w:color w:val="000000" w:themeColor="text1"/>
          <w:sz w:val="32"/>
          <w:szCs w:val="32"/>
          <w:rtl/>
          <w:lang w:bidi="ar-EG"/>
        </w:rPr>
        <w:t xml:space="preserve"> هو من خلال عمولة بسيطة وثابتة على استخدام نظام المدفوعات الأمن والذي يحمي حقوق البائع والمشتري.</w:t>
      </w:r>
    </w:p>
    <w:p w14:paraId="0C182C4D" w14:textId="7FFB534C" w:rsidR="0035561F" w:rsidRDefault="0035561F" w:rsidP="0035561F">
      <w:pPr>
        <w:pStyle w:val="ListParagraph"/>
        <w:numPr>
          <w:ilvl w:val="0"/>
          <w:numId w:val="3"/>
        </w:numPr>
        <w:bidi/>
        <w:rPr>
          <w:color w:val="000000" w:themeColor="text1"/>
          <w:sz w:val="36"/>
          <w:szCs w:val="36"/>
          <w:lang w:bidi="ar-EG"/>
        </w:rPr>
      </w:pPr>
      <w:r w:rsidRPr="0035561F">
        <w:rPr>
          <w:rFonts w:hint="cs"/>
          <w:color w:val="000000" w:themeColor="text1"/>
          <w:sz w:val="36"/>
          <w:szCs w:val="36"/>
          <w:rtl/>
          <w:lang w:bidi="ar-EG"/>
        </w:rPr>
        <w:t xml:space="preserve">هل احتاج لتثبيت </w:t>
      </w:r>
      <w:r w:rsidRPr="0035561F">
        <w:rPr>
          <w:color w:val="000000" w:themeColor="text1"/>
          <w:sz w:val="36"/>
          <w:szCs w:val="36"/>
          <w:lang w:bidi="ar-EG"/>
        </w:rPr>
        <w:t>e-Procure</w:t>
      </w:r>
      <w:r w:rsidRPr="0035561F">
        <w:rPr>
          <w:rFonts w:hint="cs"/>
          <w:color w:val="000000" w:themeColor="text1"/>
          <w:sz w:val="36"/>
          <w:szCs w:val="36"/>
          <w:rtl/>
          <w:lang w:bidi="ar-EG"/>
        </w:rPr>
        <w:t xml:space="preserve"> على حواسيب شركتي؟</w:t>
      </w:r>
    </w:p>
    <w:p w14:paraId="67B774C8" w14:textId="4350FEAA" w:rsidR="0035561F" w:rsidRPr="0035561F" w:rsidRDefault="0035561F" w:rsidP="0035561F">
      <w:pPr>
        <w:bidi/>
        <w:ind w:left="0"/>
        <w:rPr>
          <w:rFonts w:hint="cs"/>
          <w:color w:val="000000" w:themeColor="text1"/>
          <w:sz w:val="32"/>
          <w:szCs w:val="32"/>
          <w:rtl/>
          <w:lang w:bidi="ar-EG"/>
        </w:rPr>
      </w:pPr>
      <w:r>
        <w:rPr>
          <w:color w:val="000000" w:themeColor="text1"/>
          <w:sz w:val="32"/>
          <w:szCs w:val="32"/>
          <w:lang w:bidi="ar-EG"/>
        </w:rPr>
        <w:t>e-Procure</w:t>
      </w:r>
      <w:r>
        <w:rPr>
          <w:rFonts w:hint="cs"/>
          <w:color w:val="000000" w:themeColor="text1"/>
          <w:sz w:val="32"/>
          <w:szCs w:val="32"/>
          <w:rtl/>
          <w:lang w:bidi="ar-EG"/>
        </w:rPr>
        <w:t xml:space="preserve"> هو نظام سحابي لا يحتاج للتثبيت ويمكنك بدء استخدامه فور الانتهاء من عملية التسجيل التي تستغرق دقائق</w:t>
      </w:r>
    </w:p>
    <w:p w14:paraId="62EA105B" w14:textId="15468E23" w:rsidR="0035561F" w:rsidRDefault="0035561F" w:rsidP="0035561F">
      <w:pPr>
        <w:pStyle w:val="ListParagraph"/>
        <w:numPr>
          <w:ilvl w:val="0"/>
          <w:numId w:val="3"/>
        </w:numPr>
        <w:bidi/>
        <w:rPr>
          <w:color w:val="000000" w:themeColor="text1"/>
          <w:sz w:val="36"/>
          <w:szCs w:val="36"/>
          <w:lang w:bidi="ar-EG"/>
        </w:rPr>
      </w:pPr>
      <w:r w:rsidRPr="0035561F">
        <w:rPr>
          <w:rFonts w:hint="cs"/>
          <w:color w:val="000000" w:themeColor="text1"/>
          <w:sz w:val="36"/>
          <w:szCs w:val="36"/>
          <w:rtl/>
          <w:lang w:bidi="ar-EG"/>
        </w:rPr>
        <w:t xml:space="preserve">هل احتاج تدريب موظفي شركتي على استخدام </w:t>
      </w:r>
      <w:r w:rsidRPr="0035561F">
        <w:rPr>
          <w:color w:val="000000" w:themeColor="text1"/>
          <w:sz w:val="36"/>
          <w:szCs w:val="36"/>
          <w:lang w:bidi="ar-EG"/>
        </w:rPr>
        <w:t>e-Procure</w:t>
      </w:r>
      <w:r w:rsidRPr="0035561F">
        <w:rPr>
          <w:rFonts w:hint="cs"/>
          <w:color w:val="000000" w:themeColor="text1"/>
          <w:sz w:val="36"/>
          <w:szCs w:val="36"/>
          <w:rtl/>
          <w:lang w:bidi="ar-EG"/>
        </w:rPr>
        <w:t xml:space="preserve"> ؟</w:t>
      </w:r>
    </w:p>
    <w:p w14:paraId="4EC7880A" w14:textId="40B201E3" w:rsidR="0035561F" w:rsidRPr="0035561F" w:rsidRDefault="0035561F" w:rsidP="0035561F">
      <w:pPr>
        <w:bidi/>
        <w:ind w:left="0"/>
        <w:rPr>
          <w:rFonts w:hint="cs"/>
          <w:color w:val="000000" w:themeColor="text1"/>
          <w:sz w:val="32"/>
          <w:szCs w:val="32"/>
          <w:rtl/>
          <w:lang w:bidi="ar-EG"/>
        </w:rPr>
      </w:pPr>
      <w:r>
        <w:rPr>
          <w:rFonts w:hint="cs"/>
          <w:color w:val="000000" w:themeColor="text1"/>
          <w:sz w:val="32"/>
          <w:szCs w:val="32"/>
          <w:rtl/>
          <w:lang w:bidi="ar-EG"/>
        </w:rPr>
        <w:lastRenderedPageBreak/>
        <w:t xml:space="preserve">تجربة المستخدم في </w:t>
      </w:r>
      <w:r>
        <w:rPr>
          <w:color w:val="000000" w:themeColor="text1"/>
          <w:sz w:val="32"/>
          <w:szCs w:val="32"/>
          <w:lang w:bidi="ar-EG"/>
        </w:rPr>
        <w:t>e-Procure</w:t>
      </w:r>
      <w:r w:rsidR="00D81877">
        <w:rPr>
          <w:rFonts w:hint="cs"/>
          <w:color w:val="000000" w:themeColor="text1"/>
          <w:sz w:val="32"/>
          <w:szCs w:val="32"/>
          <w:rtl/>
          <w:lang w:bidi="ar-EG"/>
        </w:rPr>
        <w:t xml:space="preserve"> سهله للغاية فلا تحتاج لأي تدريب خاص ، ومع ذلك يوجد مركز مساعدة يحتوي فيديوهات ومقالات تعليمية تغطي كل تفاصيل المنصة ، مع خدمة دعم 24 ساعة طوال أيام الاسبوع</w:t>
      </w:r>
    </w:p>
    <w:p w14:paraId="03F6CDB4" w14:textId="07FF3AB5" w:rsidR="00C52615" w:rsidRDefault="00C52615" w:rsidP="00C52615">
      <w:pPr>
        <w:pStyle w:val="ListParagraph"/>
        <w:numPr>
          <w:ilvl w:val="0"/>
          <w:numId w:val="3"/>
        </w:numPr>
        <w:bidi/>
        <w:rPr>
          <w:color w:val="000000" w:themeColor="text1"/>
          <w:sz w:val="36"/>
          <w:szCs w:val="36"/>
          <w:lang w:bidi="ar-EG"/>
        </w:rPr>
      </w:pPr>
      <w:r w:rsidRPr="0035561F">
        <w:rPr>
          <w:rFonts w:hint="cs"/>
          <w:color w:val="000000" w:themeColor="text1"/>
          <w:sz w:val="36"/>
          <w:szCs w:val="36"/>
          <w:rtl/>
          <w:lang w:bidi="ar-EG"/>
        </w:rPr>
        <w:t xml:space="preserve">هل معلوماتي ومعاملاتي في </w:t>
      </w:r>
      <w:r w:rsidRPr="0035561F">
        <w:rPr>
          <w:color w:val="000000" w:themeColor="text1"/>
          <w:sz w:val="36"/>
          <w:szCs w:val="36"/>
          <w:lang w:bidi="ar-EG"/>
        </w:rPr>
        <w:t>e-Procure</w:t>
      </w:r>
      <w:r w:rsidRPr="0035561F">
        <w:rPr>
          <w:rFonts w:hint="cs"/>
          <w:color w:val="000000" w:themeColor="text1"/>
          <w:sz w:val="36"/>
          <w:szCs w:val="36"/>
          <w:rtl/>
          <w:lang w:bidi="ar-EG"/>
        </w:rPr>
        <w:t xml:space="preserve"> تحت تصرف أحد؟</w:t>
      </w:r>
    </w:p>
    <w:p w14:paraId="657BF20A" w14:textId="0A59BB1F" w:rsidR="00D81877" w:rsidRPr="006425AF" w:rsidRDefault="006425AF" w:rsidP="00D81877">
      <w:pPr>
        <w:bidi/>
        <w:ind w:left="0"/>
        <w:rPr>
          <w:rFonts w:hint="cs"/>
          <w:color w:val="000000" w:themeColor="text1"/>
          <w:sz w:val="32"/>
          <w:szCs w:val="32"/>
          <w:rtl/>
          <w:lang w:bidi="ar-EG"/>
        </w:rPr>
      </w:pPr>
      <w:r>
        <w:rPr>
          <w:rFonts w:hint="cs"/>
          <w:color w:val="000000" w:themeColor="text1"/>
          <w:sz w:val="32"/>
          <w:szCs w:val="32"/>
          <w:rtl/>
          <w:lang w:bidi="ar-EG"/>
        </w:rPr>
        <w:t xml:space="preserve">معلوماتك ومعاملاتك على </w:t>
      </w:r>
      <w:r>
        <w:rPr>
          <w:color w:val="000000" w:themeColor="text1"/>
          <w:sz w:val="32"/>
          <w:szCs w:val="32"/>
          <w:lang w:bidi="ar-EG"/>
        </w:rPr>
        <w:t>e-Procure</w:t>
      </w:r>
      <w:r>
        <w:rPr>
          <w:rFonts w:hint="cs"/>
          <w:color w:val="000000" w:themeColor="text1"/>
          <w:sz w:val="32"/>
          <w:szCs w:val="32"/>
          <w:rtl/>
          <w:lang w:bidi="ar-EG"/>
        </w:rPr>
        <w:t xml:space="preserve"> مشفرة بتقنية البلوك تشين والتي من المستحيل اختراقها وفي نفس الوقت تضمن لك أنه لا يمكن لأحد الوصول لمعلوماتك ابداً إلا بإذنك</w:t>
      </w:r>
    </w:p>
    <w:p w14:paraId="34B05C5E" w14:textId="60C64C03" w:rsidR="001D22BC" w:rsidRPr="00910A67" w:rsidRDefault="003101A0" w:rsidP="00910A67">
      <w:pPr>
        <w:jc w:val="center"/>
        <w:rPr>
          <w:b/>
          <w:bCs/>
          <w:color w:val="0070C0"/>
          <w:sz w:val="44"/>
          <w:szCs w:val="44"/>
          <w:lang w:bidi="ar-EG"/>
        </w:rPr>
      </w:pPr>
      <w:r>
        <w:rPr>
          <w:b/>
          <w:bCs/>
          <w:sz w:val="28"/>
          <w:szCs w:val="28"/>
        </w:rPr>
        <w:pict w14:anchorId="7921C702">
          <v:rect id="_x0000_i1036" style="width:0;height:1.5pt" o:hralign="center" o:hrstd="t" o:hr="t" fillcolor="#a0a0a0" stroked="f"/>
        </w:pict>
      </w:r>
    </w:p>
    <w:p w14:paraId="6CD4571D" w14:textId="2AE2B4DE" w:rsidR="001D22BC" w:rsidRDefault="006F6EA2" w:rsidP="00E50F13">
      <w:pPr>
        <w:ind w:left="-720" w:right="-18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893225" wp14:editId="370F1645">
            <wp:extent cx="5581650" cy="2314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C42AA" w14:textId="06FAA515" w:rsidR="00A66B18" w:rsidRPr="00410ED8" w:rsidRDefault="00410ED8" w:rsidP="000865A7">
      <w:pPr>
        <w:ind w:left="270" w:firstLine="1260"/>
        <w:rPr>
          <w:rFonts w:ascii="Book Antiqua" w:hAnsi="Book Antiqua" w:cs="Akhbar MT"/>
          <w:color w:val="000000" w:themeColor="text1"/>
          <w:sz w:val="32"/>
          <w:szCs w:val="32"/>
        </w:rPr>
      </w:pPr>
      <w:r w:rsidRPr="00410ED8">
        <w:rPr>
          <w:rFonts w:ascii="Book Antiqua" w:hAnsi="Book Antiqua" w:cs="Akhbar MT"/>
          <w:color w:val="000000" w:themeColor="text1"/>
          <w:sz w:val="32"/>
          <w:szCs w:val="32"/>
        </w:rPr>
        <w:t>Muhammad Amer</w:t>
      </w:r>
      <w:r w:rsidRPr="00410ED8">
        <w:rPr>
          <w:color w:val="000000" w:themeColor="text1"/>
        </w:rPr>
        <w:t xml:space="preserve"> </w:t>
      </w:r>
    </w:p>
    <w:p w14:paraId="32F9B0E6" w14:textId="55D27B07" w:rsidR="00A61B6A" w:rsidRPr="00A61B6A" w:rsidRDefault="00A61B6A" w:rsidP="00854E93">
      <w:pPr>
        <w:tabs>
          <w:tab w:val="left" w:pos="4725"/>
        </w:tabs>
        <w:ind w:left="0"/>
      </w:pPr>
    </w:p>
    <w:sectPr w:rsidR="00A61B6A" w:rsidRPr="00A61B6A" w:rsidSect="007F13DB">
      <w:footerReference w:type="default" r:id="rId13"/>
      <w:footerReference w:type="first" r:id="rId14"/>
      <w:pgSz w:w="12240" w:h="15840" w:code="1"/>
      <w:pgMar w:top="720" w:right="720" w:bottom="720" w:left="720" w:header="720" w:footer="720" w:gutter="0"/>
      <w:pgBorders w:zOrder="back"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36DA2B" w14:textId="77777777" w:rsidR="00E67CAC" w:rsidRDefault="00E67CAC" w:rsidP="00A66B18">
      <w:pPr>
        <w:spacing w:before="0" w:after="0"/>
      </w:pPr>
      <w:r>
        <w:separator/>
      </w:r>
    </w:p>
  </w:endnote>
  <w:endnote w:type="continuationSeparator" w:id="0">
    <w:p w14:paraId="5EA499C2" w14:textId="77777777" w:rsidR="00E67CAC" w:rsidRDefault="00E67CAC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khbar MT">
    <w:panose1 w:val="00000000000000000000"/>
    <w:charset w:val="B2"/>
    <w:family w:val="auto"/>
    <w:pitch w:val="variable"/>
    <w:sig w:usb0="00002001" w:usb1="00000000" w:usb2="00000000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Bell MT" w:eastAsiaTheme="majorEastAsia" w:hAnsi="Bell MT" w:cstheme="majorBidi"/>
        <w:sz w:val="28"/>
        <w:szCs w:val="28"/>
      </w:rPr>
      <w:id w:val="-17822583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DBFBE4" w14:textId="1B9D4875" w:rsidR="007F13DB" w:rsidRPr="007F13DB" w:rsidRDefault="009B3440" w:rsidP="007F13DB">
        <w:pPr>
          <w:pStyle w:val="Footer"/>
          <w:ind w:left="0"/>
          <w:rPr>
            <w:rFonts w:ascii="Calibri" w:eastAsiaTheme="majorEastAsia" w:hAnsi="Calibri" w:cs="Calibri"/>
            <w:b/>
            <w:bCs/>
            <w:noProof/>
            <w:color w:val="auto"/>
            <w:sz w:val="22"/>
            <w:szCs w:val="22"/>
          </w:rPr>
        </w:pPr>
        <w:r w:rsidRPr="007F13DB">
          <w:rPr>
            <w:rFonts w:ascii="Calibri" w:hAnsi="Calibri" w:cs="Calibri"/>
            <w:b/>
            <w:bCs/>
            <w:noProof/>
            <w:color w:val="auto"/>
            <w:sz w:val="22"/>
            <w:szCs w:val="22"/>
          </w:rPr>
          <mc:AlternateContent>
            <mc:Choice Requires="wpg">
              <w:drawing>
                <wp:anchor distT="0" distB="0" distL="114300" distR="114300" simplePos="0" relativeHeight="251668480" behindDoc="1" locked="0" layoutInCell="1" allowOverlap="1" wp14:anchorId="24506EEB" wp14:editId="42CA998A">
                  <wp:simplePos x="0" y="0"/>
                  <wp:positionH relativeFrom="page">
                    <wp:posOffset>-28575</wp:posOffset>
                  </wp:positionH>
                  <wp:positionV relativeFrom="paragraph">
                    <wp:posOffset>-92710</wp:posOffset>
                  </wp:positionV>
                  <wp:extent cx="7848600" cy="933450"/>
                  <wp:effectExtent l="0" t="0" r="0" b="0"/>
                  <wp:wrapNone/>
                  <wp:docPr id="18" name="Graphic 17" descr="Curved accent shapes that collectively build the header design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 rot="10800000">
                            <a:off x="0" y="0"/>
                            <a:ext cx="7848600" cy="933450"/>
                            <a:chOff x="-720212" y="-25291"/>
                            <a:chExt cx="6000751" cy="1483269"/>
                          </a:xfrm>
                        </wpg:grpSpPr>
                        <wps:wsp>
                          <wps:cNvPr id="25" name="Freeform: Shape 25"/>
                          <wps:cNvSpPr/>
                          <wps:spPr>
                            <a:xfrm>
                              <a:off x="-720212" y="-25291"/>
                              <a:ext cx="6000750" cy="1483269"/>
                            </a:xfrm>
                            <a:custGeom>
                              <a:avLst/>
                              <a:gdLst>
                                <a:gd name="connsiteX0" fmla="*/ 7144 w 6000750"/>
                                <a:gd name="connsiteY0" fmla="*/ 1699736 h 1924050"/>
                                <a:gd name="connsiteX1" fmla="*/ 2934176 w 6000750"/>
                                <a:gd name="connsiteY1" fmla="*/ 1484471 h 1924050"/>
                                <a:gd name="connsiteX2" fmla="*/ 5998369 w 6000750"/>
                                <a:gd name="connsiteY2" fmla="*/ 893921 h 1924050"/>
                                <a:gd name="connsiteX3" fmla="*/ 5998369 w 6000750"/>
                                <a:gd name="connsiteY3" fmla="*/ 7144 h 1924050"/>
                                <a:gd name="connsiteX4" fmla="*/ 7144 w 6000750"/>
                                <a:gd name="connsiteY4" fmla="*/ 7144 h 1924050"/>
                                <a:gd name="connsiteX5" fmla="*/ 7144 w 6000750"/>
                                <a:gd name="connsiteY5" fmla="*/ 1699736 h 19240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000750" h="1924050">
                                  <a:moveTo>
                                    <a:pt x="7144" y="1699736"/>
                                  </a:moveTo>
                                  <a:cubicBezTo>
                                    <a:pt x="7144" y="1699736"/>
                                    <a:pt x="1410176" y="2317909"/>
                                    <a:pt x="2934176" y="1484471"/>
                                  </a:cubicBezTo>
                                  <a:cubicBezTo>
                                    <a:pt x="4459129" y="651986"/>
                                    <a:pt x="5998369" y="893921"/>
                                    <a:pt x="5998369" y="893921"/>
                                  </a:cubicBezTo>
                                  <a:lnTo>
                                    <a:pt x="5998369" y="7144"/>
                                  </a:lnTo>
                                  <a:lnTo>
                                    <a:pt x="7144" y="7144"/>
                                  </a:lnTo>
                                  <a:lnTo>
                                    <a:pt x="7144" y="16997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Freeform: Shape 27"/>
                          <wps:cNvSpPr/>
                          <wps:spPr>
                            <a:xfrm>
                              <a:off x="-720211" y="19526"/>
                              <a:ext cx="6000750" cy="625702"/>
                            </a:xfrm>
                            <a:custGeom>
                              <a:avLst/>
                              <a:gdLst>
                                <a:gd name="connsiteX0" fmla="*/ 7144 w 6000750"/>
                                <a:gd name="connsiteY0" fmla="*/ 7144 h 904875"/>
                                <a:gd name="connsiteX1" fmla="*/ 7144 w 6000750"/>
                                <a:gd name="connsiteY1" fmla="*/ 613886 h 904875"/>
                                <a:gd name="connsiteX2" fmla="*/ 3546634 w 6000750"/>
                                <a:gd name="connsiteY2" fmla="*/ 574834 h 904875"/>
                                <a:gd name="connsiteX3" fmla="*/ 5998369 w 6000750"/>
                                <a:gd name="connsiteY3" fmla="*/ 893921 h 904875"/>
                                <a:gd name="connsiteX4" fmla="*/ 5998369 w 6000750"/>
                                <a:gd name="connsiteY4" fmla="*/ 7144 h 904875"/>
                                <a:gd name="connsiteX5" fmla="*/ 7144 w 6000750"/>
                                <a:gd name="connsiteY5" fmla="*/ 7144 h 9048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000750" h="904875">
                                  <a:moveTo>
                                    <a:pt x="7144" y="7144"/>
                                  </a:moveTo>
                                  <a:lnTo>
                                    <a:pt x="7144" y="613886"/>
                                  </a:lnTo>
                                  <a:cubicBezTo>
                                    <a:pt x="647224" y="1034891"/>
                                    <a:pt x="2136934" y="964406"/>
                                    <a:pt x="3546634" y="574834"/>
                                  </a:cubicBezTo>
                                  <a:cubicBezTo>
                                    <a:pt x="4882039" y="205264"/>
                                    <a:pt x="5998369" y="893921"/>
                                    <a:pt x="5998369" y="893921"/>
                                  </a:cubicBezTo>
                                  <a:lnTo>
                                    <a:pt x="5998369" y="7144"/>
                                  </a:lnTo>
                                  <a:lnTo>
                                    <a:pt x="7144" y="7144"/>
                                  </a:lnTo>
                                  <a:close/>
                                </a:path>
                              </a:pathLst>
                            </a:custGeom>
                            <a:gradFill flip="none" rotWithShape="1">
                              <a:gsLst>
                                <a:gs pos="0">
                                  <a:schemeClr val="accent1"/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  <a:lin ang="0" scaled="1"/>
                              <a:tileRect/>
                            </a:gra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txbx>
                            <w:txbxContent>
                              <w:p w14:paraId="5DB7AC1A" w14:textId="77777777" w:rsidR="008720EE" w:rsidRDefault="008720EE" w:rsidP="008720EE">
                                <w:pPr>
                                  <w:ind w:left="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group w14:anchorId="24506EEB" id="_x0000_s1031" alt="Curved accent shapes that collectively build the header design" style="position:absolute;margin-left:-2.25pt;margin-top:-7.3pt;width:618pt;height:73.5pt;rotation:180;z-index:-251648000;mso-position-horizontal-relative:page;mso-width-relative:margin;mso-height-relative:margin" coordorigin="-7202,-252" coordsize="60007,14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">
                  <v:shape id="Freeform: Shape 25" o:spid="_x0000_s1032" style="position:absolute;left:-7202;top:-252;width:60007;height:14831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" path="m7144,1699736v,,1403032,618173,2927032,-215265c4459129,651986,5998369,893921,5998369,893921r,-886777l7144,7144r,1692592xe" fillcolor="black [3204]" stroked="f">
                    <v:stroke joinstyle="miter"/>
                    <v:path arrowok="t" o:connecttype="custom" o:connectlocs="7144,1310343;2934176,1144393;5998369,689132;5998369,5507;7144,5507;7144,1310343" o:connectangles="0,0,0,0,0,0"/>
                  </v:shape>
                  <v:shape id="Freeform: Shape 27" o:spid="_x0000_s1033" style="position:absolute;left:-7202;top:195;width:60007;height:6257;visibility:visible;mso-wrap-style:square;v-text-anchor:middle" coordsize="6000750,9048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" adj="-11796480,,5400" path="m7144,7144r,606742c647224,1034891,2136934,964406,3546634,574834,4882039,205264,5998369,893921,5998369,893921r,-886777l7144,7144xe" fillcolor="black [3204]" stroked="f">
                    <v:fill color2="#666 [1940]" rotate="t" angle="90" focus="100%" type="gradient"/>
                    <v:stroke joinstyle="miter"/>
                    <v:formulas/>
                    <v:path arrowok="t" o:connecttype="custom" o:connectlocs="7144,4940;7144,424489;3546634,397486;5998369,618128;5998369,4940;7144,4940" o:connectangles="0,0,0,0,0,0" textboxrect="0,0,6000750,904875"/>
                    <v:textbox>
                      <w:txbxContent>
                        <w:p w14:paraId="5DB7AC1A" w14:textId="77777777" w:rsidR="008720EE" w:rsidRDefault="008720EE" w:rsidP="008720EE">
                          <w:pPr>
                            <w:ind w:left="0"/>
                          </w:pPr>
                        </w:p>
                      </w:txbxContent>
                    </v:textbox>
                  </v:shape>
                  <w10:wrap anchorx="page"/>
                </v:group>
              </w:pict>
            </mc:Fallback>
          </mc:AlternateContent>
        </w:r>
        <w:r w:rsidR="00863EDF" w:rsidRPr="007F13DB">
          <w:rPr>
            <w:rFonts w:ascii="Calibri" w:eastAsiaTheme="majorEastAsia" w:hAnsi="Calibri" w:cs="Calibri"/>
            <w:b/>
            <w:bCs/>
            <w:color w:val="auto"/>
            <w:sz w:val="22"/>
            <w:szCs w:val="22"/>
          </w:rPr>
          <w:t xml:space="preserve">pg. </w:t>
        </w:r>
        <w:r w:rsidR="00863EDF" w:rsidRPr="007F13DB">
          <w:rPr>
            <w:rFonts w:ascii="Calibri" w:eastAsiaTheme="minorEastAsia" w:hAnsi="Calibri" w:cs="Calibri"/>
            <w:b/>
            <w:bCs/>
            <w:color w:val="auto"/>
            <w:sz w:val="22"/>
            <w:szCs w:val="22"/>
          </w:rPr>
          <w:fldChar w:fldCharType="begin"/>
        </w:r>
        <w:r w:rsidR="00863EDF" w:rsidRPr="007F13DB">
          <w:rPr>
            <w:rFonts w:ascii="Calibri" w:hAnsi="Calibri" w:cs="Calibri"/>
            <w:b/>
            <w:bCs/>
            <w:color w:val="auto"/>
            <w:sz w:val="22"/>
            <w:szCs w:val="22"/>
          </w:rPr>
          <w:instrText xml:space="preserve"> PAGE    \* MERGEFORMAT </w:instrText>
        </w:r>
        <w:r w:rsidR="00863EDF" w:rsidRPr="007F13DB">
          <w:rPr>
            <w:rFonts w:ascii="Calibri" w:eastAsiaTheme="minorEastAsia" w:hAnsi="Calibri" w:cs="Calibri"/>
            <w:b/>
            <w:bCs/>
            <w:color w:val="auto"/>
            <w:sz w:val="22"/>
            <w:szCs w:val="22"/>
          </w:rPr>
          <w:fldChar w:fldCharType="separate"/>
        </w:r>
        <w:r w:rsidR="00863EDF" w:rsidRPr="007F13DB">
          <w:rPr>
            <w:rFonts w:ascii="Calibri" w:eastAsiaTheme="majorEastAsia" w:hAnsi="Calibri" w:cs="Calibri"/>
            <w:b/>
            <w:bCs/>
            <w:noProof/>
            <w:color w:val="auto"/>
            <w:sz w:val="22"/>
            <w:szCs w:val="22"/>
          </w:rPr>
          <w:t>2</w:t>
        </w:r>
        <w:r w:rsidR="00863EDF" w:rsidRPr="007F13DB">
          <w:rPr>
            <w:rFonts w:ascii="Calibri" w:eastAsiaTheme="majorEastAsia" w:hAnsi="Calibri" w:cs="Calibri"/>
            <w:b/>
            <w:bCs/>
            <w:noProof/>
            <w:color w:val="auto"/>
            <w:sz w:val="22"/>
            <w:szCs w:val="22"/>
          </w:rPr>
          <w:fldChar w:fldCharType="end"/>
        </w:r>
        <w:r w:rsidR="008720EE" w:rsidRPr="007F13DB">
          <w:rPr>
            <w:rFonts w:ascii="Calibri" w:eastAsiaTheme="majorEastAsia" w:hAnsi="Calibri" w:cs="Calibri"/>
            <w:b/>
            <w:bCs/>
            <w:noProof/>
            <w:color w:val="auto"/>
            <w:sz w:val="22"/>
            <w:szCs w:val="22"/>
          </w:rPr>
          <w:t xml:space="preserve"> </w:t>
        </w:r>
        <w:r w:rsidR="008720EE" w:rsidRPr="007F13DB">
          <w:rPr>
            <w:rFonts w:ascii="Bell MT" w:eastAsiaTheme="majorEastAsia" w:hAnsi="Bell MT" w:cstheme="majorBidi"/>
            <w:noProof/>
            <w:color w:val="000000" w:themeColor="accent1"/>
            <w:sz w:val="20"/>
          </w:rPr>
          <w:t xml:space="preserve">                                     </w:t>
        </w:r>
        <w:r w:rsidR="007F13DB" w:rsidRPr="007F13DB">
          <w:rPr>
            <w:rFonts w:ascii="Bell MT" w:hAnsi="Bell MT"/>
            <w:b/>
            <w:bCs/>
            <w:noProof/>
            <w:color w:val="auto"/>
            <w:sz w:val="20"/>
          </w:rPr>
          <w:drawing>
            <wp:anchor distT="0" distB="0" distL="114300" distR="114300" simplePos="0" relativeHeight="251671552" behindDoc="1" locked="0" layoutInCell="1" allowOverlap="1" wp14:anchorId="72C90A86" wp14:editId="756F2CE8">
              <wp:simplePos x="0" y="0"/>
              <wp:positionH relativeFrom="column">
                <wp:posOffset>3005455</wp:posOffset>
              </wp:positionH>
              <wp:positionV relativeFrom="paragraph">
                <wp:posOffset>50165</wp:posOffset>
              </wp:positionV>
              <wp:extent cx="435610" cy="399415"/>
              <wp:effectExtent l="0" t="0" r="2540" b="635"/>
              <wp:wrapTight wrapText="bothSides">
                <wp:wrapPolygon edited="0">
                  <wp:start x="3778" y="0"/>
                  <wp:lineTo x="0" y="5151"/>
                  <wp:lineTo x="0" y="17514"/>
                  <wp:lineTo x="4723" y="20604"/>
                  <wp:lineTo x="16058" y="20604"/>
                  <wp:lineTo x="17003" y="20604"/>
                  <wp:lineTo x="20781" y="16483"/>
                  <wp:lineTo x="20781" y="5151"/>
                  <wp:lineTo x="17003" y="0"/>
                  <wp:lineTo x="3778" y="0"/>
                </wp:wrapPolygon>
              </wp:wrapTight>
              <wp:docPr id="33" name="Graphic 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  <a:ext uri="{96DAC541-7B7A-43D3-8B79-37D633B846F1}">
                            <asvg:svgBlip xmlns:asvg="http://schemas.microsoft.com/office/drawing/2016/SVG/main" r:embed="rId2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5610" cy="3994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  <w:p w14:paraId="1C46BB88" w14:textId="1E3900AF" w:rsidR="00CC2BE0" w:rsidRPr="007F13DB" w:rsidRDefault="008720EE" w:rsidP="007F13DB">
        <w:pPr>
          <w:pStyle w:val="Footer"/>
          <w:ind w:left="5400"/>
          <w:rPr>
            <w:rFonts w:ascii="Bell MT" w:eastAsiaTheme="majorEastAsia" w:hAnsi="Bell MT" w:cstheme="majorBidi"/>
            <w:noProof/>
            <w:color w:val="FFFFFF" w:themeColor="background1"/>
            <w:sz w:val="28"/>
            <w:szCs w:val="28"/>
          </w:rPr>
        </w:pPr>
        <w:r w:rsidRPr="007F13DB">
          <w:rPr>
            <w:rFonts w:ascii="Bell MT" w:eastAsiaTheme="majorEastAsia" w:hAnsi="Bell MT" w:cstheme="majorBidi"/>
            <w:b/>
            <w:bCs/>
            <w:noProof/>
            <w:color w:val="FFFFFF" w:themeColor="background1"/>
            <w:sz w:val="23"/>
            <w:szCs w:val="23"/>
          </w:rPr>
          <w:t>AmerTeam.com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4355A7" w14:textId="7DF57CAF" w:rsidR="00863EDF" w:rsidRDefault="007F13DB" w:rsidP="007F13DB">
    <w:pPr>
      <w:pStyle w:val="Footer"/>
      <w:ind w:left="0"/>
    </w:pPr>
    <w:r w:rsidRPr="007F13DB">
      <w:rPr>
        <w:rFonts w:ascii="Calibri" w:hAnsi="Calibri" w:cs="Calibri"/>
        <w:b/>
        <w:bCs/>
        <w:noProof/>
        <w:color w:val="auto"/>
        <w:sz w:val="22"/>
        <w:szCs w:val="22"/>
      </w:rPr>
      <mc:AlternateContent>
        <mc:Choice Requires="wpg">
          <w:drawing>
            <wp:anchor distT="0" distB="0" distL="114300" distR="114300" simplePos="0" relativeHeight="251673600" behindDoc="1" locked="0" layoutInCell="1" allowOverlap="1" wp14:anchorId="7A4FE053" wp14:editId="425CB966">
              <wp:simplePos x="0" y="0"/>
              <wp:positionH relativeFrom="page">
                <wp:posOffset>-28576</wp:posOffset>
              </wp:positionH>
              <wp:positionV relativeFrom="paragraph">
                <wp:posOffset>-235585</wp:posOffset>
              </wp:positionV>
              <wp:extent cx="7877175" cy="1066800"/>
              <wp:effectExtent l="0" t="0" r="9525" b="0"/>
              <wp:wrapNone/>
              <wp:docPr id="35" name="Graphic 17" descr="Curved accent shapes that collectively build the header design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10800000">
                        <a:off x="0" y="0"/>
                        <a:ext cx="7877175" cy="1066800"/>
                        <a:chOff x="-720212" y="-25290"/>
                        <a:chExt cx="6000751" cy="1483268"/>
                      </a:xfrm>
                    </wpg:grpSpPr>
                    <wps:wsp>
                      <wps:cNvPr id="36" name="Freeform: Shape 36"/>
                      <wps:cNvSpPr/>
                      <wps:spPr>
                        <a:xfrm>
                          <a:off x="-720212" y="-25290"/>
                          <a:ext cx="6000750" cy="1483268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1699736 h 1924050"/>
                            <a:gd name="connsiteX1" fmla="*/ 2934176 w 6000750"/>
                            <a:gd name="connsiteY1" fmla="*/ 1484471 h 1924050"/>
                            <a:gd name="connsiteX2" fmla="*/ 5998369 w 6000750"/>
                            <a:gd name="connsiteY2" fmla="*/ 893921 h 1924050"/>
                            <a:gd name="connsiteX3" fmla="*/ 5998369 w 6000750"/>
                            <a:gd name="connsiteY3" fmla="*/ 7144 h 1924050"/>
                            <a:gd name="connsiteX4" fmla="*/ 7144 w 6000750"/>
                            <a:gd name="connsiteY4" fmla="*/ 7144 h 1924050"/>
                            <a:gd name="connsiteX5" fmla="*/ 7144 w 6000750"/>
                            <a:gd name="connsiteY5" fmla="*/ 1699736 h 192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1924050">
                              <a:moveTo>
                                <a:pt x="7144" y="1699736"/>
                              </a:moveTo>
                              <a:cubicBezTo>
                                <a:pt x="7144" y="1699736"/>
                                <a:pt x="1410176" y="2317909"/>
                                <a:pt x="2934176" y="1484471"/>
                              </a:cubicBezTo>
                              <a:cubicBezTo>
                                <a:pt x="4459129" y="651986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lnTo>
                                <a:pt x="7144" y="169973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" name="Freeform: Shape 37"/>
                      <wps:cNvSpPr/>
                      <wps:spPr>
                        <a:xfrm>
                          <a:off x="-720211" y="19526"/>
                          <a:ext cx="6000750" cy="625702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7144 h 904875"/>
                            <a:gd name="connsiteX1" fmla="*/ 7144 w 6000750"/>
                            <a:gd name="connsiteY1" fmla="*/ 613886 h 904875"/>
                            <a:gd name="connsiteX2" fmla="*/ 3546634 w 6000750"/>
                            <a:gd name="connsiteY2" fmla="*/ 574834 h 904875"/>
                            <a:gd name="connsiteX3" fmla="*/ 5998369 w 6000750"/>
                            <a:gd name="connsiteY3" fmla="*/ 893921 h 904875"/>
                            <a:gd name="connsiteX4" fmla="*/ 5998369 w 6000750"/>
                            <a:gd name="connsiteY4" fmla="*/ 7144 h 904875"/>
                            <a:gd name="connsiteX5" fmla="*/ 7144 w 6000750"/>
                            <a:gd name="connsiteY5" fmla="*/ 7144 h 904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904875">
                              <a:moveTo>
                                <a:pt x="7144" y="7144"/>
                              </a:moveTo>
                              <a:lnTo>
                                <a:pt x="7144" y="613886"/>
                              </a:lnTo>
                              <a:cubicBezTo>
                                <a:pt x="647224" y="1034891"/>
                                <a:pt x="2136934" y="964406"/>
                                <a:pt x="3546634" y="574834"/>
                              </a:cubicBezTo>
                              <a:cubicBezTo>
                                <a:pt x="4882039" y="205264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/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0" scaled="1"/>
                          <a:tileRect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3AABA391" w14:textId="77777777" w:rsidR="007F13DB" w:rsidRDefault="007F13DB" w:rsidP="007F13D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A4FE053" id="_x0000_s1034" alt="Curved accent shapes that collectively build the header design" style="position:absolute;margin-left:-2.25pt;margin-top:-18.55pt;width:620.25pt;height:84pt;rotation:180;z-index:-251642880;mso-position-horizontal-relative:page;mso-width-relative:margin;mso-height-relative:margin" coordorigin="-7202,-252" coordsize="60007,14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">
              <v:shape id="Freeform: Shape 36" o:spid="_x0000_s1035" style="position:absolute;left:-7202;top:-252;width:60007;height:14831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" path="m7144,1699736v,,1403032,618173,2927032,-215265c4459129,651986,5998369,893921,5998369,893921r,-886777l7144,7144r,1692592xe" fillcolor="black [3204]" stroked="f">
                <v:stroke joinstyle="miter"/>
                <v:path arrowok="t" o:connecttype="custom" o:connectlocs="7144,1310342;2934176,1144392;5998369,689132;5998369,5507;7144,5507;7144,1310342" o:connectangles="0,0,0,0,0,0"/>
              </v:shape>
              <v:shape id="Freeform: Shape 37" o:spid="_x0000_s1036" style="position:absolute;left:-7202;top:195;width:60007;height:6257;visibility:visible;mso-wrap-style:square;v-text-anchor:middle" coordsize="6000750,9048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" adj="-11796480,,5400" path="m7144,7144r,606742c647224,1034891,2136934,964406,3546634,574834,4882039,205264,5998369,893921,5998369,893921r,-886777l7144,7144xe" fillcolor="black [3204]" stroked="f">
                <v:fill color2="#666 [1940]" rotate="t" angle="90" focus="100%" type="gradient"/>
                <v:stroke joinstyle="miter"/>
                <v:formulas/>
                <v:path arrowok="t" o:connecttype="custom" o:connectlocs="7144,4940;7144,424489;3546634,397486;5998369,618128;5998369,4940;7144,4940" o:connectangles="0,0,0,0,0,0" textboxrect="0,0,6000750,904875"/>
                <v:textbox>
                  <w:txbxContent>
                    <w:p w14:paraId="3AABA391" w14:textId="77777777" w:rsidR="007F13DB" w:rsidRDefault="007F13DB" w:rsidP="007F13DB">
                      <w:pPr>
                        <w:ind w:left="0"/>
                      </w:pPr>
                    </w:p>
                  </w:txbxContent>
                </v:textbox>
              </v:shape>
              <w10:wrap anchorx="page"/>
            </v:group>
          </w:pict>
        </mc:Fallback>
      </mc:AlternateContent>
    </w:r>
    <w:r w:rsidRPr="007F13DB">
      <w:rPr>
        <w:rFonts w:ascii="Bell MT" w:hAnsi="Bell MT"/>
        <w:b/>
        <w:bCs/>
        <w:noProof/>
        <w:color w:val="FFFFFF" w:themeColor="background1"/>
        <w:sz w:val="22"/>
        <w:szCs w:val="22"/>
      </w:rPr>
      <w:drawing>
        <wp:anchor distT="0" distB="0" distL="114300" distR="114300" simplePos="0" relativeHeight="251675648" behindDoc="1" locked="0" layoutInCell="1" allowOverlap="1" wp14:anchorId="3FA5CFEE" wp14:editId="7C5C7BCF">
          <wp:simplePos x="0" y="0"/>
          <wp:positionH relativeFrom="column">
            <wp:posOffset>2438400</wp:posOffset>
          </wp:positionH>
          <wp:positionV relativeFrom="paragraph">
            <wp:posOffset>48260</wp:posOffset>
          </wp:positionV>
          <wp:extent cx="435610" cy="399415"/>
          <wp:effectExtent l="0" t="0" r="2540" b="635"/>
          <wp:wrapTight wrapText="bothSides">
            <wp:wrapPolygon edited="0">
              <wp:start x="3778" y="0"/>
              <wp:lineTo x="0" y="5151"/>
              <wp:lineTo x="0" y="17514"/>
              <wp:lineTo x="4723" y="20604"/>
              <wp:lineTo x="16058" y="20604"/>
              <wp:lineTo x="17003" y="20604"/>
              <wp:lineTo x="20781" y="16483"/>
              <wp:lineTo x="20781" y="5151"/>
              <wp:lineTo x="17003" y="0"/>
              <wp:lineTo x="3778" y="0"/>
            </wp:wrapPolygon>
          </wp:wrapTight>
          <wp:docPr id="38" name="Graphic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5610" cy="3994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55668C5" w14:textId="38F2E086" w:rsidR="00A61B6A" w:rsidRPr="007F13DB" w:rsidRDefault="007F13DB" w:rsidP="007F13DB">
    <w:pPr>
      <w:pStyle w:val="Footer"/>
      <w:ind w:left="4590"/>
      <w:rPr>
        <w:rFonts w:ascii="Bell MT" w:hAnsi="Bell MT"/>
        <w:b/>
        <w:bCs/>
        <w:color w:val="FFFFFF" w:themeColor="background1"/>
        <w:sz w:val="28"/>
        <w:szCs w:val="22"/>
      </w:rPr>
    </w:pPr>
    <w:r w:rsidRPr="007F13DB">
      <w:rPr>
        <w:rFonts w:ascii="Bell MT" w:hAnsi="Bell MT"/>
        <w:b/>
        <w:bCs/>
        <w:color w:val="FFFFFF" w:themeColor="background1"/>
        <w:sz w:val="28"/>
        <w:szCs w:val="22"/>
      </w:rPr>
      <w:t>AmerTeam.com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3A0C3B" w14:textId="77777777" w:rsidR="00E67CAC" w:rsidRDefault="00E67CAC" w:rsidP="00A66B18">
      <w:pPr>
        <w:spacing w:before="0" w:after="0"/>
      </w:pPr>
      <w:r>
        <w:separator/>
      </w:r>
    </w:p>
  </w:footnote>
  <w:footnote w:type="continuationSeparator" w:id="0">
    <w:p w14:paraId="410DBD62" w14:textId="77777777" w:rsidR="00E67CAC" w:rsidRDefault="00E67CAC" w:rsidP="00A66B18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9149B0"/>
    <w:multiLevelType w:val="hybridMultilevel"/>
    <w:tmpl w:val="43CE8960"/>
    <w:lvl w:ilvl="0" w:tplc="1BB41650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94C50BD"/>
    <w:multiLevelType w:val="hybridMultilevel"/>
    <w:tmpl w:val="68A4BF7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D38449E"/>
    <w:multiLevelType w:val="hybridMultilevel"/>
    <w:tmpl w:val="C2248F86"/>
    <w:lvl w:ilvl="0" w:tplc="9FF85AC6">
      <w:start w:val="5"/>
      <w:numFmt w:val="bullet"/>
      <w:lvlText w:val="-"/>
      <w:lvlJc w:val="left"/>
      <w:pPr>
        <w:ind w:left="108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C4D7AEA"/>
    <w:multiLevelType w:val="hybridMultilevel"/>
    <w:tmpl w:val="4E1C1F88"/>
    <w:lvl w:ilvl="0" w:tplc="1BB41650">
      <w:start w:val="5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02432C1"/>
    <w:multiLevelType w:val="hybridMultilevel"/>
    <w:tmpl w:val="D8D2716E"/>
    <w:lvl w:ilvl="0" w:tplc="C8F63EE8">
      <w:start w:val="2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AD1F82"/>
    <w:multiLevelType w:val="hybridMultilevel"/>
    <w:tmpl w:val="F80C67F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rUwMDQ2NzYwMTIyNTVX0lEKTi0uzszPAykwrQUAXbjkXSwAAAA="/>
  </w:docVars>
  <w:rsids>
    <w:rsidRoot w:val="00D044F5"/>
    <w:rsid w:val="0005327A"/>
    <w:rsid w:val="00083BAA"/>
    <w:rsid w:val="000865A7"/>
    <w:rsid w:val="0010680C"/>
    <w:rsid w:val="00152B0B"/>
    <w:rsid w:val="001766D6"/>
    <w:rsid w:val="00190E22"/>
    <w:rsid w:val="00192419"/>
    <w:rsid w:val="001C270D"/>
    <w:rsid w:val="001D22BC"/>
    <w:rsid w:val="001E2320"/>
    <w:rsid w:val="00206511"/>
    <w:rsid w:val="00214E28"/>
    <w:rsid w:val="00281FF8"/>
    <w:rsid w:val="00292A18"/>
    <w:rsid w:val="003101A0"/>
    <w:rsid w:val="00352B81"/>
    <w:rsid w:val="0035561F"/>
    <w:rsid w:val="00394757"/>
    <w:rsid w:val="003A0150"/>
    <w:rsid w:val="003E24DF"/>
    <w:rsid w:val="00410ED8"/>
    <w:rsid w:val="0041428F"/>
    <w:rsid w:val="00463640"/>
    <w:rsid w:val="00487C9B"/>
    <w:rsid w:val="0049015D"/>
    <w:rsid w:val="004A2B0D"/>
    <w:rsid w:val="004D2B48"/>
    <w:rsid w:val="00522222"/>
    <w:rsid w:val="005C2210"/>
    <w:rsid w:val="00615018"/>
    <w:rsid w:val="0062123A"/>
    <w:rsid w:val="006425AF"/>
    <w:rsid w:val="00646E75"/>
    <w:rsid w:val="0065576C"/>
    <w:rsid w:val="006F0EEF"/>
    <w:rsid w:val="006F6EA2"/>
    <w:rsid w:val="006F6F10"/>
    <w:rsid w:val="007729C8"/>
    <w:rsid w:val="00783E79"/>
    <w:rsid w:val="007A582F"/>
    <w:rsid w:val="007B5AE8"/>
    <w:rsid w:val="007F13DB"/>
    <w:rsid w:val="007F5192"/>
    <w:rsid w:val="00817D8D"/>
    <w:rsid w:val="00854E93"/>
    <w:rsid w:val="00863EDF"/>
    <w:rsid w:val="008720EE"/>
    <w:rsid w:val="00910A67"/>
    <w:rsid w:val="009B3440"/>
    <w:rsid w:val="00A13D0F"/>
    <w:rsid w:val="00A26FE7"/>
    <w:rsid w:val="00A61B6A"/>
    <w:rsid w:val="00A66B18"/>
    <w:rsid w:val="00A6783B"/>
    <w:rsid w:val="00A966ED"/>
    <w:rsid w:val="00A96CF8"/>
    <w:rsid w:val="00AA089B"/>
    <w:rsid w:val="00AE1388"/>
    <w:rsid w:val="00AF3982"/>
    <w:rsid w:val="00B50294"/>
    <w:rsid w:val="00B57D6E"/>
    <w:rsid w:val="00BC5791"/>
    <w:rsid w:val="00C4789E"/>
    <w:rsid w:val="00C52615"/>
    <w:rsid w:val="00C701F7"/>
    <w:rsid w:val="00C70786"/>
    <w:rsid w:val="00CC2BE0"/>
    <w:rsid w:val="00D044F5"/>
    <w:rsid w:val="00D10958"/>
    <w:rsid w:val="00D66593"/>
    <w:rsid w:val="00D81877"/>
    <w:rsid w:val="00DE6DA2"/>
    <w:rsid w:val="00DF2D30"/>
    <w:rsid w:val="00E14143"/>
    <w:rsid w:val="00E4786A"/>
    <w:rsid w:val="00E50F13"/>
    <w:rsid w:val="00E55D74"/>
    <w:rsid w:val="00E6540C"/>
    <w:rsid w:val="00E67CAC"/>
    <w:rsid w:val="00E81E2A"/>
    <w:rsid w:val="00EC2D85"/>
    <w:rsid w:val="00EE0952"/>
    <w:rsid w:val="00F67D9E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445D23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A6783B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000000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000000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000000" w:themeColor="accent1" w:themeShade="BF"/>
      <w:kern w:val="20"/>
      <w:sz w:val="20"/>
      <w:szCs w:val="20"/>
    </w:rPr>
  </w:style>
  <w:style w:type="paragraph" w:customStyle="1" w:styleId="Recipient">
    <w:name w:val="Recipient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A66B18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A6783B"/>
    <w:pPr>
      <w:spacing w:before="480" w:after="960"/>
    </w:pPr>
  </w:style>
  <w:style w:type="character" w:customStyle="1" w:styleId="ClosingChar">
    <w:name w:val="Closing Char"/>
    <w:basedOn w:val="DefaultParagraphFont"/>
    <w:link w:val="Closing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A6783B"/>
    <w:pPr>
      <w:contextualSpacing/>
    </w:pPr>
    <w:rPr>
      <w:b/>
      <w:bCs/>
      <w:color w:val="000000" w:themeColor="accent1"/>
    </w:rPr>
  </w:style>
  <w:style w:type="character" w:customStyle="1" w:styleId="SignatureChar">
    <w:name w:val="Signature Char"/>
    <w:basedOn w:val="DefaultParagraphFont"/>
    <w:link w:val="Signature"/>
    <w:uiPriority w:val="7"/>
    <w:rsid w:val="00A6783B"/>
    <w:rPr>
      <w:rFonts w:eastAsiaTheme="minorHAnsi"/>
      <w:b/>
      <w:bCs/>
      <w:color w:val="000000" w:themeColor="accent1"/>
      <w:kern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E24DF"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Strong">
    <w:name w:val="Strong"/>
    <w:basedOn w:val="DefaultParagraphFont"/>
    <w:uiPriority w:val="1"/>
    <w:semiHidden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000000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">
    <w:name w:val="Logo"/>
    <w:basedOn w:val="Normal"/>
    <w:next w:val="Normal"/>
    <w:link w:val="LogoChar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LogoChar">
    <w:name w:val="Logo Char"/>
    <w:basedOn w:val="DefaultParagraphFont"/>
    <w:link w:val="Log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  <w:style w:type="paragraph" w:styleId="ListParagraph">
    <w:name w:val="List Paragraph"/>
    <w:basedOn w:val="Normal"/>
    <w:uiPriority w:val="34"/>
    <w:qFormat/>
    <w:rsid w:val="001D22BC"/>
    <w:pPr>
      <w:spacing w:before="0" w:after="160" w:line="259" w:lineRule="auto"/>
      <w:ind w:right="0"/>
      <w:contextualSpacing/>
    </w:pPr>
    <w:rPr>
      <w:color w:val="auto"/>
      <w:kern w:val="0"/>
      <w:sz w:val="22"/>
      <w:szCs w:val="22"/>
      <w:lang w:eastAsia="en-US"/>
    </w:rPr>
  </w:style>
  <w:style w:type="table" w:styleId="TableGrid">
    <w:name w:val="Table Grid"/>
    <w:basedOn w:val="TableNormal"/>
    <w:uiPriority w:val="39"/>
    <w:rsid w:val="001D22BC"/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%231%20My%20Own%20Business\Day-to-Day%20Operations\Work%20Template\The%20A-Team%20Main%20Template.dotx" TargetMode="External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00000"/>
      </a:accent1>
      <a:accent2>
        <a:srgbClr val="FF0000"/>
      </a:accent2>
      <a:accent3>
        <a:srgbClr val="000000"/>
      </a:accent3>
      <a:accent4>
        <a:srgbClr val="C00000"/>
      </a:accent4>
      <a:accent5>
        <a:srgbClr val="C00000"/>
      </a:accent5>
      <a:accent6>
        <a:srgbClr val="000000"/>
      </a:accent6>
      <a:hlink>
        <a:srgbClr val="C00000"/>
      </a:hlink>
      <a:folHlink>
        <a:srgbClr val="00000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04023A-A2A1-445E-8B7C-04FB2DBA59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2D5B660-4932-4A22-8C59-4E5235DA80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072AD07-53A3-41FC-A530-2744C14395A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81188B31-9DB4-4A79-B040-8FF4E046E2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The A-Team Main Template.dotx</Template>
  <TotalTime>0</TotalTime>
  <Pages>4</Pages>
  <Words>332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2020-06-15T20:02:00Z</dcterms:created>
  <dcterms:modified xsi:type="dcterms:W3CDTF">2020-07-22T17:47:00Z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